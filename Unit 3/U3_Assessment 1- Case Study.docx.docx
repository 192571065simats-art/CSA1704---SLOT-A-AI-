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6"/>
      </w:pPr>
      <w:r>
        <w:rPr>
          <w:spacing w:val="-2"/>
        </w:rPr>
        <w:t>SIMATS</w:t>
      </w:r>
      <w:r>
        <w:rPr>
          <w:spacing w:val="-19"/>
        </w:rPr>
        <w:t xml:space="preserve"> </w:t>
      </w:r>
      <w:r>
        <w:rPr>
          <w:spacing w:val="-2"/>
        </w:rPr>
        <w:t>ENGINEERING</w:t>
      </w:r>
    </w:p>
    <w:p>
      <w:pPr>
        <w:pStyle w:val="17"/>
      </w:pPr>
      <w:r>
        <w:t>ASSESSMENT</w:t>
      </w:r>
      <w:r>
        <w:rPr>
          <w:spacing w:val="-10"/>
        </w:rPr>
        <w:t xml:space="preserve"> </w:t>
      </w:r>
      <w:r>
        <w:t>TOOL</w:t>
      </w:r>
      <w:r>
        <w:rPr>
          <w:spacing w:val="-9"/>
        </w:rPr>
        <w:t xml:space="preserve"> </w:t>
      </w:r>
      <w:r>
        <w:rPr>
          <w:spacing w:val="-10"/>
        </w:rPr>
        <w:t>1</w:t>
      </w:r>
    </w:p>
    <w:p>
      <w:pPr>
        <w:pStyle w:val="15"/>
        <w:rPr>
          <w:rFonts w:ascii="Arial" w:hAnsi="Arial"/>
          <w:b/>
          <w:sz w:val="28"/>
        </w:rPr>
      </w:pPr>
    </w:p>
    <w:p>
      <w:pPr>
        <w:pStyle w:val="15"/>
        <w:spacing w:before="137"/>
        <w:rPr>
          <w:rFonts w:ascii="Arial" w:hAnsi="Arial"/>
          <w:b/>
          <w:sz w:val="28"/>
        </w:rPr>
      </w:pPr>
    </w:p>
    <w:p>
      <w:pPr>
        <w:pStyle w:val="19"/>
        <w:tabs>
          <w:tab w:val="left" w:pos="4407"/>
        </w:tabs>
      </w:pPr>
      <w:r>
        <w:t>COURSE</w:t>
      </w:r>
      <w:r>
        <w:rPr>
          <w:spacing w:val="-7"/>
        </w:rPr>
        <w:t xml:space="preserve"> </w:t>
      </w:r>
      <w:r>
        <w:t>NAME:</w:t>
      </w:r>
      <w:r>
        <w:rPr>
          <w:spacing w:val="-7"/>
        </w:rPr>
        <w:t xml:space="preserve"> </w:t>
      </w:r>
      <w:r>
        <w:t>Artificial</w:t>
      </w:r>
      <w:r>
        <w:rPr>
          <w:spacing w:val="-7"/>
        </w:rPr>
        <w:t xml:space="preserve"> </w:t>
      </w:r>
      <w:r>
        <w:rPr>
          <w:spacing w:val="-2"/>
        </w:rPr>
        <w:t>Intelligence</w:t>
      </w:r>
      <w:r>
        <w:tab/>
        <w:t>COURSE</w:t>
      </w:r>
      <w:r>
        <w:rPr>
          <w:spacing w:val="-8"/>
        </w:rPr>
        <w:t xml:space="preserve"> </w:t>
      </w:r>
      <w:r>
        <w:t>CODE:</w:t>
      </w:r>
      <w:r>
        <w:rPr>
          <w:spacing w:val="-5"/>
        </w:rPr>
        <w:t xml:space="preserve"> </w:t>
      </w:r>
      <w:r>
        <w:rPr>
          <w:spacing w:val="-2"/>
        </w:rPr>
        <w:t>CSA17</w:t>
      </w:r>
    </w:p>
    <w:p>
      <w:pPr>
        <w:pStyle w:val="15"/>
        <w:rPr>
          <w:rFonts w:ascii="Arial" w:hAnsi="Arial"/>
          <w:b/>
        </w:rPr>
      </w:pPr>
    </w:p>
    <w:p>
      <w:pPr>
        <w:pStyle w:val="15"/>
        <w:spacing w:before="152"/>
        <w:rPr>
          <w:rFonts w:ascii="Arial" w:hAnsi="Arial"/>
          <w:b/>
        </w:rPr>
      </w:pPr>
      <w:r>
        <w:rPr>
          <w:rFonts w:ascii="Arial" w:hAnsi="Arial"/>
          <w:b/>
        </w:rPr>
        <mc:AlternateContent>
          <mc:Choice Requires="wps">
            <w:drawing>
              <wp:anchor distT="0" distB="0" distL="0" distR="0" simplePos="0" relativeHeight="12" behindDoc="1" locked="0" layoutInCell="1" hidden="0" allowOverlap="1">
                <wp:simplePos x="0" y="0"/>
                <wp:positionH relativeFrom="page">
                  <wp:posOffset>704850</wp:posOffset>
                </wp:positionH>
                <wp:positionV relativeFrom="paragraph">
                  <wp:posOffset>258017</wp:posOffset>
                </wp:positionV>
                <wp:extent cx="5762625" cy="1269"/>
                <wp:effectExtent l="0" t="0" r="0" b="0"/>
                <wp:wrapTopAndBottom/>
                <wp:docPr id="1" name="曲线 1"/>
                <wp:cNvGraphicFramePr>
                  <a:graphicFrameLocks noChangeAspect="0"/>
                </wp:cNvGraphicFramePr>
                <a:graphic>
                  <a:graphicData uri="http://schemas.microsoft.com/office/word/2010/wordprocessingShape">
                    <wps:wsp>
                      <wps:cNvSpPr/>
                      <wps:spPr>
                        <a:xfrm rot="0">
                          <a:off x="0" y="0"/>
                          <a:ext cx="5762625" cy="1269"/>
                        </a:xfrm>
                        <a:custGeom>
                          <a:gdLst>
                            <a:gd name="T1" fmla="*/ 0 w 21600"/>
                            <a:gd name="T2" fmla="*/ 0 h 21600"/>
                            <a:gd name="T3" fmla="*/ 21600 w 21600"/>
                            <a:gd name="T4" fmla="*/ 0 h 21600"/>
                          </a:gdLst>
                          <a:rect l="T1" t="T2" r="T3" b="T4"/>
                          <a:pathLst>
                            <a:path w="21600" h="21600">
                              <a:moveTo>
                                <a:pt x="0" y="0"/>
                              </a:moveTo>
                              <a:lnTo>
                                <a:pt x="21600" y="0"/>
                              </a:lnTo>
                            </a:path>
                          </a:pathLst>
                        </a:custGeom>
                        <a:noFill/>
                        <a:ln w="381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2" o:spid="_x0000_s2" filled="f" stroked="t" strokeweight="3.0pt" coordsize="9075,1" path="m,l9075,e" style="position:absolute;&#10;margin-left:55.5pt;&#10;margin-top:20.316305pt;&#10;width:453.75006pt;&#10;height:0.099999815pt;&#10;z-index:12;&#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46"/>
        <w:rPr>
          <w:rFonts w:ascii="Arial" w:hAnsi="Arial"/>
          <w:b/>
        </w:rPr>
      </w:pPr>
    </w:p>
    <w:p>
      <w:pPr>
        <w:pStyle w:val="19"/>
        <w:spacing w:before="0"/>
      </w:pPr>
      <w:r>
        <w:t>COURSE</w:t>
      </w:r>
      <w:r>
        <w:rPr>
          <w:spacing w:val="-7"/>
        </w:rPr>
        <w:t xml:space="preserve"> </w:t>
      </w:r>
      <w:r>
        <w:t>OUTCOME</w:t>
      </w:r>
      <w:r>
        <w:rPr>
          <w:spacing w:val="-6"/>
        </w:rPr>
        <w:t xml:space="preserve"> </w:t>
      </w:r>
      <w:r>
        <w:rPr>
          <w:spacing w:val="-2"/>
        </w:rPr>
        <w:t>COVERED</w:t>
      </w:r>
    </w:p>
    <w:p>
      <w:pPr>
        <w:pStyle w:val="15"/>
        <w:rPr>
          <w:rFonts w:ascii="Arial" w:hAnsi="Arial"/>
          <w:b/>
        </w:rPr>
      </w:pPr>
    </w:p>
    <w:p>
      <w:pPr>
        <w:spacing w:before="0"/>
        <w:ind w:left="87" w:right="585" w:firstLine="0"/>
        <w:jc w:val="left"/>
        <w:rPr>
          <w:rFonts w:ascii="Arial" w:hAnsi="Arial"/>
          <w:i/>
          <w:sz w:val="20"/>
        </w:rPr>
      </w:pPr>
      <w:r>
        <w:rPr>
          <w:rFonts w:ascii="Arial" w:hAnsi="Arial"/>
          <w:b/>
          <w:i/>
          <w:sz w:val="20"/>
        </w:rPr>
        <w:t>CO3:</w:t>
      </w:r>
      <w:r>
        <w:rPr>
          <w:rFonts w:ascii="Arial" w:hAnsi="Arial"/>
          <w:b/>
          <w:i/>
          <w:spacing w:val="-4"/>
          <w:sz w:val="20"/>
        </w:rPr>
        <w:t xml:space="preserve"> </w:t>
      </w:r>
      <w:r>
        <w:rPr>
          <w:rFonts w:ascii="Arial" w:hAnsi="Arial"/>
          <w:i/>
          <w:sz w:val="20"/>
        </w:rPr>
        <w:t>Analyze</w:t>
      </w:r>
      <w:r>
        <w:rPr>
          <w:rFonts w:ascii="Arial" w:hAnsi="Arial"/>
          <w:i/>
          <w:spacing w:val="-4"/>
          <w:sz w:val="20"/>
        </w:rPr>
        <w:t xml:space="preserve"> </w:t>
      </w:r>
      <w:r>
        <w:rPr>
          <w:rFonts w:ascii="Arial" w:hAnsi="Arial"/>
          <w:i/>
          <w:sz w:val="20"/>
        </w:rPr>
        <w:t>knowledge</w:t>
      </w:r>
      <w:r>
        <w:rPr>
          <w:rFonts w:ascii="Arial" w:hAnsi="Arial"/>
          <w:i/>
          <w:spacing w:val="-4"/>
          <w:sz w:val="20"/>
        </w:rPr>
        <w:t xml:space="preserve"> </w:t>
      </w:r>
      <w:r>
        <w:rPr>
          <w:rFonts w:ascii="Arial" w:hAnsi="Arial"/>
          <w:i/>
          <w:sz w:val="20"/>
        </w:rPr>
        <w:t>representation</w:t>
      </w:r>
      <w:r>
        <w:rPr>
          <w:rFonts w:ascii="Arial" w:hAnsi="Arial"/>
          <w:i/>
          <w:spacing w:val="-4"/>
          <w:sz w:val="20"/>
        </w:rPr>
        <w:t xml:space="preserve"> </w:t>
      </w:r>
      <w:r>
        <w:rPr>
          <w:rFonts w:ascii="Arial" w:hAnsi="Arial"/>
          <w:i/>
          <w:sz w:val="20"/>
        </w:rPr>
        <w:t>and</w:t>
      </w:r>
      <w:r>
        <w:rPr>
          <w:rFonts w:ascii="Arial" w:hAnsi="Arial"/>
          <w:i/>
          <w:spacing w:val="-4"/>
          <w:sz w:val="20"/>
        </w:rPr>
        <w:t xml:space="preserve"> </w:t>
      </w:r>
      <w:r>
        <w:rPr>
          <w:rFonts w:ascii="Arial" w:hAnsi="Arial"/>
          <w:i/>
          <w:sz w:val="20"/>
        </w:rPr>
        <w:t>reasoning</w:t>
      </w:r>
      <w:r>
        <w:rPr>
          <w:rFonts w:ascii="Arial" w:hAnsi="Arial"/>
          <w:i/>
          <w:spacing w:val="-4"/>
          <w:sz w:val="20"/>
        </w:rPr>
        <w:t xml:space="preserve"> </w:t>
      </w:r>
      <w:r>
        <w:rPr>
          <w:rFonts w:ascii="Arial" w:hAnsi="Arial"/>
          <w:i/>
          <w:sz w:val="20"/>
        </w:rPr>
        <w:t>using</w:t>
      </w:r>
      <w:r>
        <w:rPr>
          <w:rFonts w:ascii="Arial" w:hAnsi="Arial"/>
          <w:i/>
          <w:spacing w:val="-4"/>
          <w:sz w:val="20"/>
        </w:rPr>
        <w:t xml:space="preserve"> </w:t>
      </w:r>
      <w:r>
        <w:rPr>
          <w:rFonts w:ascii="Arial" w:hAnsi="Arial"/>
          <w:i/>
          <w:sz w:val="20"/>
        </w:rPr>
        <w:t>propositional</w:t>
      </w:r>
      <w:r>
        <w:rPr>
          <w:rFonts w:ascii="Arial" w:hAnsi="Arial"/>
          <w:i/>
          <w:spacing w:val="-4"/>
          <w:sz w:val="20"/>
        </w:rPr>
        <w:t xml:space="preserve"> </w:t>
      </w:r>
      <w:r>
        <w:rPr>
          <w:rFonts w:ascii="Arial" w:hAnsi="Arial"/>
          <w:i/>
          <w:sz w:val="20"/>
        </w:rPr>
        <w:t>logic,</w:t>
      </w:r>
      <w:r>
        <w:rPr>
          <w:rFonts w:ascii="Arial" w:hAnsi="Arial"/>
          <w:i/>
          <w:spacing w:val="-4"/>
          <w:sz w:val="20"/>
        </w:rPr>
        <w:t xml:space="preserve"> </w:t>
      </w:r>
      <w:r>
        <w:rPr>
          <w:rFonts w:ascii="Arial" w:hAnsi="Arial"/>
          <w:i/>
          <w:sz w:val="20"/>
        </w:rPr>
        <w:t>FOL,</w:t>
      </w:r>
      <w:r>
        <w:rPr>
          <w:rFonts w:ascii="Arial" w:hAnsi="Arial"/>
          <w:i/>
          <w:spacing w:val="-4"/>
          <w:sz w:val="20"/>
        </w:rPr>
        <w:t xml:space="preserve"> </w:t>
      </w:r>
      <w:r>
        <w:rPr>
          <w:rFonts w:ascii="Arial" w:hAnsi="Arial"/>
          <w:i/>
          <w:sz w:val="20"/>
        </w:rPr>
        <w:t>inference,</w:t>
      </w:r>
      <w:r>
        <w:rPr>
          <w:rFonts w:ascii="Arial" w:hAnsi="Arial"/>
          <w:i/>
          <w:spacing w:val="-4"/>
          <w:sz w:val="20"/>
        </w:rPr>
        <w:t xml:space="preserve"> </w:t>
      </w:r>
      <w:r>
        <w:rPr>
          <w:rFonts w:ascii="Arial" w:hAnsi="Arial"/>
          <w:i/>
          <w:sz w:val="20"/>
        </w:rPr>
        <w:t>resolution, chaining methods, knowledge representation to perform logical reasoning for drawing valid conclusions and decision making. (BL4)</w:t>
      </w:r>
    </w:p>
    <w:p>
      <w:pPr>
        <w:pStyle w:val="15"/>
        <w:rPr>
          <w:rFonts w:ascii="Arial" w:hAnsi="Arial"/>
          <w:i/>
        </w:rPr>
      </w:pPr>
    </w:p>
    <w:p>
      <w:pPr>
        <w:spacing w:before="0"/>
        <w:ind w:left="87" w:right="0" w:firstLine="0"/>
        <w:jc w:val="left"/>
        <w:rPr>
          <w:rFonts w:ascii="Arial" w:hAnsi="Arial"/>
          <w:i/>
          <w:sz w:val="20"/>
        </w:rPr>
      </w:pPr>
      <w:r>
        <w:rPr>
          <w:rFonts w:ascii="Arial" w:hAnsi="Arial"/>
          <w:i/>
          <w:spacing w:val="-2"/>
          <w:sz w:val="20"/>
        </w:rPr>
        <w:t>Assessment</w:t>
      </w:r>
      <w:r>
        <w:rPr>
          <w:rFonts w:ascii="Arial" w:hAnsi="Arial"/>
          <w:i/>
          <w:spacing w:val="1"/>
          <w:sz w:val="20"/>
        </w:rPr>
        <w:t xml:space="preserve"> </w:t>
      </w:r>
      <w:r>
        <w:rPr>
          <w:rFonts w:ascii="Arial" w:hAnsi="Arial"/>
          <w:i/>
          <w:spacing w:val="-2"/>
          <w:sz w:val="20"/>
        </w:rPr>
        <w:t>Tool</w:t>
      </w:r>
      <w:r>
        <w:rPr>
          <w:rFonts w:ascii="Arial" w:hAnsi="Arial"/>
          <w:i/>
          <w:spacing w:val="1"/>
          <w:sz w:val="20"/>
        </w:rPr>
        <w:t xml:space="preserve"> </w:t>
      </w:r>
      <w:r>
        <w:rPr>
          <w:rFonts w:ascii="Arial" w:hAnsi="Arial"/>
          <w:i/>
          <w:spacing w:val="-2"/>
          <w:sz w:val="20"/>
        </w:rPr>
        <w:t>Weightage:</w:t>
      </w:r>
      <w:r>
        <w:rPr>
          <w:rFonts w:ascii="Arial" w:hAnsi="Arial"/>
          <w:i/>
          <w:spacing w:val="1"/>
          <w:sz w:val="20"/>
        </w:rPr>
        <w:t xml:space="preserve"> </w:t>
      </w:r>
      <w:r>
        <w:rPr>
          <w:rFonts w:ascii="Arial" w:hAnsi="Arial"/>
          <w:i/>
          <w:spacing w:val="-5"/>
          <w:sz w:val="20"/>
        </w:rPr>
        <w:t>50%</w:t>
      </w:r>
    </w:p>
    <w:p>
      <w:pPr>
        <w:pStyle w:val="15"/>
        <w:spacing w:before="152"/>
        <w:rPr>
          <w:rFonts w:ascii="Arial" w:hAnsi="Arial"/>
          <w:i/>
        </w:rPr>
      </w:pPr>
      <w:r>
        <w:rPr>
          <w:rFonts w:ascii="Arial" w:hAnsi="Arial"/>
          <w:i/>
        </w:rPr>
        <mc:AlternateContent>
          <mc:Choice Requires="wps">
            <w:drawing>
              <wp:anchor distT="0" distB="0" distL="0" distR="0" simplePos="0" relativeHeight="13" behindDoc="1" locked="0" layoutInCell="1" hidden="0" allowOverlap="1">
                <wp:simplePos x="0" y="0"/>
                <wp:positionH relativeFrom="page">
                  <wp:posOffset>704850</wp:posOffset>
                </wp:positionH>
                <wp:positionV relativeFrom="paragraph">
                  <wp:posOffset>258419</wp:posOffset>
                </wp:positionV>
                <wp:extent cx="5762625" cy="1269"/>
                <wp:effectExtent l="0" t="0" r="0" b="0"/>
                <wp:wrapTopAndBottom/>
                <wp:docPr id="3" name="曲线 3"/>
                <wp:cNvGraphicFramePr>
                  <a:graphicFrameLocks noChangeAspect="0"/>
                </wp:cNvGraphicFramePr>
                <a:graphic>
                  <a:graphicData uri="http://schemas.microsoft.com/office/word/2010/wordprocessingShape">
                    <wps:wsp>
                      <wps:cNvSpPr/>
                      <wps:spPr>
                        <a:xfrm rot="0">
                          <a:off x="0" y="0"/>
                          <a:ext cx="5762625" cy="1269"/>
                        </a:xfrm>
                        <a:custGeom>
                          <a:gdLst>
                            <a:gd name="T1" fmla="*/ 0 w 21600"/>
                            <a:gd name="T2" fmla="*/ 0 h 21600"/>
                            <a:gd name="T3" fmla="*/ 21600 w 21600"/>
                            <a:gd name="T4" fmla="*/ 0 h 21600"/>
                          </a:gdLst>
                          <a:rect l="T1" t="T2" r="T3" b="T4"/>
                          <a:pathLst>
                            <a:path w="21600" h="21600">
                              <a:moveTo>
                                <a:pt x="0" y="0"/>
                              </a:moveTo>
                              <a:lnTo>
                                <a:pt x="21600" y="0"/>
                              </a:lnTo>
                            </a:path>
                          </a:pathLst>
                        </a:custGeom>
                        <a:noFill/>
                        <a:ln w="381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4" o:spid="_x0000_s4" filled="f" stroked="t" strokeweight="3.0pt" coordsize="9075,1" path="m,l9075,e" style="position:absolute;&#10;margin-left:55.5pt;&#10;margin-top:20.347952pt;&#10;width:453.75006pt;&#10;height:0.099999815pt;&#10;z-index:13;&#10;mso-position-horizontal:absolute;&#10;mso-position-horizontal-relative:page;&#10;mso-position-vertical:absolute;&#10;mso-wrap-distance-left:0.0pt;&#10;mso-wrap-distance-right:0.0pt;">
                <v:stroke color="#000000"/>
                <w10:wrap type="topAndBottom"/>
              </v:shape>
            </w:pict>
          </mc:Fallback>
        </mc:AlternateContent>
      </w:r>
    </w:p>
    <w:p>
      <w:pPr>
        <w:pStyle w:val="18"/>
        <w:spacing w:before="46"/>
        <w:ind w:left="6568"/>
      </w:pPr>
      <w:r>
        <w:t>Time</w:t>
      </w:r>
      <w:r>
        <w:rPr>
          <w:spacing w:val="-4"/>
        </w:rPr>
        <w:t xml:space="preserve"> </w:t>
      </w:r>
      <w:r>
        <w:t>Duration:</w:t>
      </w:r>
      <w:r>
        <w:rPr>
          <w:spacing w:val="-2"/>
        </w:rPr>
        <w:t xml:space="preserve"> </w:t>
      </w:r>
      <w:r>
        <w:t>1</w:t>
      </w:r>
      <w:r>
        <w:rPr>
          <w:spacing w:val="-1"/>
        </w:rPr>
        <w:t xml:space="preserve"> </w:t>
      </w:r>
      <w:r>
        <w:rPr>
          <w:spacing w:val="-4"/>
        </w:rPr>
        <w:t>Hour</w:t>
      </w:r>
    </w:p>
    <w:p>
      <w:pPr>
        <w:tabs>
          <w:tab w:val="left" w:pos="7676"/>
        </w:tabs>
        <w:spacing w:before="230"/>
        <w:ind w:left="87" w:right="0" w:firstLine="0"/>
        <w:jc w:val="left"/>
        <w:rPr>
          <w:rFonts w:ascii="Arial" w:hAnsi="Arial"/>
          <w:b/>
          <w:sz w:val="20"/>
        </w:rPr>
      </w:pPr>
      <w:r>
        <w:rPr>
          <w:rFonts w:ascii="Arial" w:hAnsi="Arial"/>
          <w:b/>
          <w:sz w:val="20"/>
        </w:rPr>
        <w:t>QUESTIONS:</w:t>
      </w:r>
      <w:r>
        <w:rPr>
          <w:rFonts w:ascii="Arial" w:hAnsi="Arial"/>
          <w:b/>
          <w:spacing w:val="-10"/>
          <w:sz w:val="20"/>
        </w:rPr>
        <w:t xml:space="preserve"> 4</w:t>
      </w:r>
      <w:r>
        <w:rPr>
          <w:rFonts w:ascii="Arial" w:hAnsi="Arial"/>
          <w:b/>
          <w:sz w:val="20"/>
        </w:rPr>
        <w:tab/>
      </w:r>
      <w:r>
        <w:rPr>
          <w:rFonts w:ascii="Arial" w:hAnsi="Arial"/>
          <w:b/>
          <w:spacing w:val="-2"/>
          <w:sz w:val="20"/>
        </w:rPr>
        <w:t>Total</w:t>
      </w:r>
      <w:r>
        <w:rPr>
          <w:rFonts w:ascii="Arial" w:hAnsi="Arial"/>
          <w:b/>
          <w:spacing w:val="-9"/>
          <w:sz w:val="20"/>
        </w:rPr>
        <w:t xml:space="preserve"> </w:t>
      </w:r>
      <w:r>
        <w:rPr>
          <w:rFonts w:ascii="Arial" w:hAnsi="Arial"/>
          <w:b/>
          <w:spacing w:val="-2"/>
          <w:sz w:val="20"/>
        </w:rPr>
        <w:t>Marks:40</w:t>
      </w:r>
    </w:p>
    <w:p>
      <w:pPr>
        <w:pStyle w:val="15"/>
        <w:rPr>
          <w:rFonts w:ascii="Arial" w:hAnsi="Arial"/>
          <w:b/>
        </w:rPr>
      </w:pPr>
    </w:p>
    <w:p>
      <w:pPr>
        <w:spacing w:before="0"/>
        <w:ind w:left="0" w:right="439" w:firstLine="0"/>
        <w:jc w:val="center"/>
        <w:rPr>
          <w:sz w:val="24"/>
        </w:rPr>
      </w:pPr>
      <w:r>
        <w:rPr>
          <w:sz w:val="24"/>
        </w:rPr>
        <w:t xml:space="preserve">Annexure </w:t>
      </w:r>
      <w:r>
        <w:rPr>
          <w:spacing w:val="-10"/>
          <w:sz w:val="24"/>
        </w:rPr>
        <w:t>A</w:t>
      </w:r>
    </w:p>
    <w:p>
      <w:pPr>
        <w:pStyle w:val="15"/>
        <w:rPr>
          <w:sz w:val="24"/>
        </w:rPr>
      </w:pPr>
    </w:p>
    <w:p>
      <w:pPr>
        <w:pStyle w:val="18"/>
        <w:ind w:right="439"/>
        <w:jc w:val="center"/>
      </w:pPr>
      <w:r>
        <w:t xml:space="preserve">CASE </w:t>
      </w:r>
      <w:r>
        <w:rPr>
          <w:spacing w:val="-2"/>
        </w:rPr>
        <w:t>STUDY</w:t>
      </w:r>
    </w:p>
    <w:p>
      <w:pPr>
        <w:pStyle w:val="15"/>
        <w:rPr>
          <w:rFonts w:ascii="Arial" w:hAnsi="Arial"/>
          <w:b/>
        </w:rPr>
      </w:pPr>
    </w:p>
    <w:p>
      <w:pPr>
        <w:pStyle w:val="15"/>
        <w:rPr>
          <w:rFonts w:ascii="Arial" w:hAnsi="Arial"/>
          <w:b/>
        </w:rPr>
      </w:pPr>
    </w:p>
    <w:p>
      <w:pPr>
        <w:pStyle w:val="15"/>
        <w:rPr>
          <w:rFonts w:ascii="Arial" w:hAnsi="Arial"/>
          <w:b/>
        </w:rPr>
      </w:pPr>
    </w:p>
    <w:p>
      <w:pPr>
        <w:pStyle w:val="15"/>
        <w:spacing w:before="122"/>
        <w:rPr>
          <w:rFonts w:ascii="Arial" w:hAnsi="Arial"/>
          <w:b/>
        </w:rPr>
      </w:pPr>
      <w:r>
        <w:rPr>
          <w:rFonts w:ascii="Arial" w:hAnsi="Arial"/>
          <w:b/>
        </w:rPr>
        <mc:AlternateContent>
          <mc:Choice Requires="wps">
            <w:drawing>
              <wp:anchor distT="0" distB="0" distL="0" distR="0" simplePos="0" behindDoc="1" locked="0" layoutInCell="1" hidden="0" allowOverlap="1">
                <wp:simplePos x="0" y="0"/>
                <wp:positionH relativeFrom="page">
                  <wp:posOffset>704850</wp:posOffset>
                </wp:positionH>
                <wp:positionV relativeFrom="paragraph">
                  <wp:posOffset>239368</wp:posOffset>
                </wp:positionV>
                <wp:extent cx="5762625" cy="1269"/>
                <wp:effectExtent l="0" t="0" r="0" b="0"/>
                <wp:wrapTopAndBottom/>
                <wp:docPr id="5" name="曲线 5"/>
                <wp:cNvGraphicFramePr>
                  <a:graphicFrameLocks noChangeAspect="0"/>
                </wp:cNvGraphicFramePr>
                <a:graphic>
                  <a:graphicData uri="http://schemas.microsoft.com/office/word/2010/wordprocessingShape">
                    <wps:wsp>
                      <wps:cNvSpPr/>
                      <wps:spPr>
                        <a:xfrm rot="0">
                          <a:off x="0" y="0"/>
                          <a:ext cx="5762625" cy="1269"/>
                        </a:xfrm>
                        <a:custGeom>
                          <a:gdLst>
                            <a:gd name="T1" fmla="*/ 0 w 21600"/>
                            <a:gd name="T2" fmla="*/ 0 h 21600"/>
                            <a:gd name="T3" fmla="*/ 21600 w 21600"/>
                            <a:gd name="T4" fmla="*/ 0 h 21600"/>
                          </a:gdLst>
                          <a:rect l="T1" t="T2" r="T3" b="T4"/>
                          <a:pathLst>
                            <a:path w="21600" h="21600">
                              <a:moveTo>
                                <a:pt x="0" y="0"/>
                              </a:moveTo>
                              <a:lnTo>
                                <a:pt x="21600" y="0"/>
                              </a:lnTo>
                            </a:path>
                          </a:pathLst>
                        </a:custGeom>
                        <a:noFill/>
                        <a:ln w="3810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6" o:spid="_x0000_s6" filled="f" stroked="t" strokeweight="3.0pt" coordsize="9075,1" path="m,l9075,e" style="position:absolute;&#10;margin-left:55.5pt;&#10;margin-top:18.84795pt;&#10;width:453.75006pt;&#10;height:0.099999815pt;&#10;mso-position-horizontal:absolute;&#10;mso-position-horizontal-relative:page;&#10;mso-position-vertical:absolute;&#10;mso-wrap-distance-left:0.0pt;&#10;mso-wrap-distance-right:0.0pt;">
                <v:stroke color="#000000"/>
                <w10:wrap type="topAndBottom"/>
              </v:shape>
            </w:pict>
          </mc:Fallback>
        </mc:AlternateContent>
      </w:r>
    </w:p>
    <w:p>
      <w:pPr>
        <w:pStyle w:val="15"/>
        <w:rPr>
          <w:rFonts w:ascii="Arial" w:hAnsi="Arial"/>
          <w:b/>
          <w:sz w:val="24"/>
        </w:rPr>
      </w:pPr>
    </w:p>
    <w:p>
      <w:pPr>
        <w:spacing w:before="0"/>
        <w:ind w:left="87" w:right="0" w:firstLine="0"/>
        <w:jc w:val="left"/>
        <w:rPr>
          <w:rFonts w:ascii="Arial" w:hAnsi="Arial"/>
          <w:b/>
          <w:i/>
          <w:sz w:val="20"/>
        </w:rPr>
      </w:pPr>
      <w:r>
        <w:rPr>
          <w:rFonts w:ascii="Arial" w:hAnsi="Arial"/>
          <w:b/>
          <w:i/>
          <w:sz w:val="20"/>
        </w:rPr>
        <w:t>Code</w:t>
      </w:r>
      <w:r>
        <w:rPr>
          <w:rFonts w:ascii="Arial" w:hAnsi="Arial"/>
          <w:b/>
          <w:i/>
          <w:spacing w:val="-3"/>
          <w:sz w:val="20"/>
        </w:rPr>
        <w:t xml:space="preserve"> </w:t>
      </w:r>
      <w:r>
        <w:rPr>
          <w:rFonts w:ascii="Arial" w:hAnsi="Arial"/>
          <w:b/>
          <w:i/>
          <w:sz w:val="20"/>
        </w:rPr>
        <w:t>of</w:t>
      </w:r>
      <w:r>
        <w:rPr>
          <w:rFonts w:ascii="Arial" w:hAnsi="Arial"/>
          <w:b/>
          <w:i/>
          <w:spacing w:val="-3"/>
          <w:sz w:val="20"/>
        </w:rPr>
        <w:t xml:space="preserve"> </w:t>
      </w:r>
      <w:r>
        <w:rPr>
          <w:rFonts w:ascii="Arial" w:hAnsi="Arial"/>
          <w:b/>
          <w:i/>
          <w:spacing w:val="-2"/>
          <w:sz w:val="20"/>
        </w:rPr>
        <w:t>Conduct:</w:t>
      </w:r>
    </w:p>
    <w:p>
      <w:pPr>
        <w:pStyle w:val="15"/>
        <w:rPr>
          <w:rFonts w:ascii="Arial" w:hAnsi="Arial"/>
          <w:b/>
          <w:i/>
        </w:rPr>
      </w:pPr>
    </w:p>
    <w:p>
      <w:pPr>
        <w:tabs>
          <w:tab w:val="left" w:pos="2499"/>
        </w:tabs>
        <w:spacing w:before="0"/>
        <w:ind w:left="87" w:right="585" w:firstLine="0"/>
        <w:jc w:val="left"/>
        <w:rPr>
          <w:rFonts w:ascii="Arial" w:hAnsi="Arial"/>
          <w:i/>
          <w:sz w:val="20"/>
        </w:rPr>
      </w:pPr>
      <w:r>
        <w:rPr>
          <w:rFonts w:ascii="Arial" w:hAnsi="Arial"/>
          <w:i/>
          <w:sz w:val="20"/>
        </w:rPr>
        <w:t>I Bodham sushma (192571065)</w:t>
      </w:r>
      <w:r>
        <w:rPr>
          <w:rFonts w:ascii="Times New Roman" w:hAnsi="Times New Roman"/>
          <w:sz w:val="20"/>
          <w:u w:val="single"/>
        </w:rPr>
        <w:tab/>
      </w:r>
      <w:r>
        <w:rPr>
          <w:rFonts w:ascii="Times New Roman" w:hAnsi="Times New Roman"/>
          <w:spacing w:val="-12"/>
          <w:sz w:val="20"/>
        </w:rPr>
        <w:t xml:space="preserve"> </w:t>
      </w:r>
      <w:r>
        <w:rPr>
          <w:rFonts w:ascii="Arial" w:hAnsi="Arial"/>
          <w:i/>
          <w:sz w:val="20"/>
        </w:rPr>
        <w:t>(Name</w:t>
      </w:r>
      <w:r>
        <w:rPr>
          <w:rFonts w:ascii="Arial" w:hAnsi="Arial"/>
          <w:i/>
          <w:spacing w:val="27"/>
          <w:sz w:val="20"/>
        </w:rPr>
        <w:t xml:space="preserve"> </w:t>
      </w:r>
      <w:r>
        <w:rPr>
          <w:rFonts w:ascii="Arial" w:hAnsi="Arial"/>
          <w:i/>
          <w:sz w:val="20"/>
        </w:rPr>
        <w:t>/</w:t>
      </w:r>
      <w:r>
        <w:rPr>
          <w:rFonts w:ascii="Arial" w:hAnsi="Arial"/>
          <w:i/>
          <w:spacing w:val="27"/>
          <w:sz w:val="20"/>
        </w:rPr>
        <w:t xml:space="preserve"> </w:t>
      </w:r>
      <w:r>
        <w:rPr>
          <w:rFonts w:ascii="Arial" w:hAnsi="Arial"/>
          <w:i/>
          <w:sz w:val="20"/>
        </w:rPr>
        <w:t>Reg</w:t>
      </w:r>
      <w:r>
        <w:rPr>
          <w:rFonts w:ascii="Arial" w:hAnsi="Arial"/>
          <w:i/>
          <w:spacing w:val="27"/>
          <w:sz w:val="20"/>
        </w:rPr>
        <w:t xml:space="preserve"> </w:t>
      </w:r>
      <w:r>
        <w:rPr>
          <w:rFonts w:ascii="Arial" w:hAnsi="Arial"/>
          <w:i/>
          <w:sz w:val="20"/>
        </w:rPr>
        <w:t>No)</w:t>
      </w:r>
      <w:r>
        <w:rPr>
          <w:rFonts w:ascii="Arial" w:hAnsi="Arial"/>
          <w:i/>
          <w:spacing w:val="27"/>
          <w:sz w:val="20"/>
        </w:rPr>
        <w:t xml:space="preserve"> </w:t>
      </w:r>
      <w:r>
        <w:rPr>
          <w:rFonts w:ascii="Arial" w:hAnsi="Arial"/>
          <w:i/>
          <w:sz w:val="20"/>
        </w:rPr>
        <w:t>certify</w:t>
      </w:r>
      <w:r>
        <w:rPr>
          <w:rFonts w:ascii="Arial" w:hAnsi="Arial"/>
          <w:i/>
          <w:spacing w:val="27"/>
          <w:sz w:val="20"/>
        </w:rPr>
        <w:t xml:space="preserve"> </w:t>
      </w:r>
      <w:r>
        <w:rPr>
          <w:rFonts w:ascii="Arial" w:hAnsi="Arial"/>
          <w:i/>
          <w:sz w:val="20"/>
        </w:rPr>
        <w:t>that this submission is my original work and that I have adhered to the guidelines specified for this assessment.</w:t>
      </w:r>
    </w:p>
    <w:p>
      <w:pPr>
        <w:spacing w:before="0"/>
        <w:ind w:left="87" w:right="0" w:firstLine="0"/>
        <w:jc w:val="left"/>
        <w:rPr>
          <w:rFonts w:ascii="Arial" w:hAnsi="Arial"/>
          <w:i/>
          <w:sz w:val="20"/>
        </w:rPr>
      </w:pPr>
      <w:r>
        <w:rPr>
          <w:rFonts w:ascii="Arial" w:hAnsi="Arial"/>
          <w:i/>
          <w:sz w:val="20"/>
        </w:rPr>
        <w:t>I</w:t>
      </w:r>
      <w:r>
        <w:rPr>
          <w:rFonts w:ascii="Arial" w:hAnsi="Arial"/>
          <w:i/>
          <w:spacing w:val="-8"/>
          <w:sz w:val="20"/>
        </w:rPr>
        <w:t xml:space="preserve"> </w:t>
      </w:r>
      <w:r>
        <w:rPr>
          <w:rFonts w:ascii="Arial" w:hAnsi="Arial"/>
          <w:i/>
          <w:sz w:val="20"/>
        </w:rPr>
        <w:t>understand</w:t>
      </w:r>
      <w:r>
        <w:rPr>
          <w:rFonts w:ascii="Arial" w:hAnsi="Arial"/>
          <w:i/>
          <w:spacing w:val="-6"/>
          <w:sz w:val="20"/>
        </w:rPr>
        <w:t xml:space="preserve"> </w:t>
      </w:r>
      <w:r>
        <w:rPr>
          <w:rFonts w:ascii="Arial" w:hAnsi="Arial"/>
          <w:i/>
          <w:sz w:val="20"/>
        </w:rPr>
        <w:t>that</w:t>
      </w:r>
      <w:r>
        <w:rPr>
          <w:rFonts w:ascii="Arial" w:hAnsi="Arial"/>
          <w:i/>
          <w:spacing w:val="-6"/>
          <w:sz w:val="20"/>
        </w:rPr>
        <w:t xml:space="preserve"> </w:t>
      </w:r>
      <w:r>
        <w:rPr>
          <w:rFonts w:ascii="Arial" w:hAnsi="Arial"/>
          <w:i/>
          <w:sz w:val="20"/>
        </w:rPr>
        <w:t>any</w:t>
      </w:r>
      <w:r>
        <w:rPr>
          <w:rFonts w:ascii="Arial" w:hAnsi="Arial"/>
          <w:i/>
          <w:spacing w:val="-6"/>
          <w:sz w:val="20"/>
        </w:rPr>
        <w:t xml:space="preserve"> </w:t>
      </w:r>
      <w:r>
        <w:rPr>
          <w:rFonts w:ascii="Arial" w:hAnsi="Arial"/>
          <w:i/>
          <w:sz w:val="20"/>
        </w:rPr>
        <w:t>violation</w:t>
      </w:r>
      <w:r>
        <w:rPr>
          <w:rFonts w:ascii="Arial" w:hAnsi="Arial"/>
          <w:i/>
          <w:spacing w:val="-5"/>
          <w:sz w:val="20"/>
        </w:rPr>
        <w:t xml:space="preserve"> </w:t>
      </w:r>
      <w:r>
        <w:rPr>
          <w:rFonts w:ascii="Arial" w:hAnsi="Arial"/>
          <w:i/>
          <w:sz w:val="20"/>
        </w:rPr>
        <w:t>of</w:t>
      </w:r>
      <w:r>
        <w:rPr>
          <w:rFonts w:ascii="Arial" w:hAnsi="Arial"/>
          <w:i/>
          <w:spacing w:val="-6"/>
          <w:sz w:val="20"/>
        </w:rPr>
        <w:t xml:space="preserve"> </w:t>
      </w:r>
      <w:r>
        <w:rPr>
          <w:rFonts w:ascii="Arial" w:hAnsi="Arial"/>
          <w:i/>
          <w:sz w:val="20"/>
        </w:rPr>
        <w:t>academic</w:t>
      </w:r>
      <w:r>
        <w:rPr>
          <w:rFonts w:ascii="Arial" w:hAnsi="Arial"/>
          <w:i/>
          <w:spacing w:val="-6"/>
          <w:sz w:val="20"/>
        </w:rPr>
        <w:t xml:space="preserve"> </w:t>
      </w:r>
      <w:r>
        <w:rPr>
          <w:rFonts w:ascii="Arial" w:hAnsi="Arial"/>
          <w:i/>
          <w:sz w:val="20"/>
        </w:rPr>
        <w:t>integrity</w:t>
      </w:r>
      <w:r>
        <w:rPr>
          <w:rFonts w:ascii="Arial" w:hAnsi="Arial"/>
          <w:i/>
          <w:spacing w:val="-6"/>
          <w:sz w:val="20"/>
        </w:rPr>
        <w:t xml:space="preserve"> </w:t>
      </w:r>
      <w:r>
        <w:rPr>
          <w:rFonts w:ascii="Arial" w:hAnsi="Arial"/>
          <w:i/>
          <w:sz w:val="20"/>
        </w:rPr>
        <w:t>rules</w:t>
      </w:r>
      <w:r>
        <w:rPr>
          <w:rFonts w:ascii="Arial" w:hAnsi="Arial"/>
          <w:i/>
          <w:spacing w:val="-5"/>
          <w:sz w:val="20"/>
        </w:rPr>
        <w:t xml:space="preserve"> </w:t>
      </w:r>
      <w:r>
        <w:rPr>
          <w:rFonts w:ascii="Arial" w:hAnsi="Arial"/>
          <w:i/>
          <w:sz w:val="20"/>
        </w:rPr>
        <w:t>will</w:t>
      </w:r>
      <w:r>
        <w:rPr>
          <w:rFonts w:ascii="Arial" w:hAnsi="Arial"/>
          <w:i/>
          <w:spacing w:val="-6"/>
          <w:sz w:val="20"/>
        </w:rPr>
        <w:t xml:space="preserve"> </w:t>
      </w:r>
      <w:r>
        <w:rPr>
          <w:rFonts w:ascii="Arial" w:hAnsi="Arial"/>
          <w:i/>
          <w:sz w:val="20"/>
        </w:rPr>
        <w:t>result</w:t>
      </w:r>
      <w:r>
        <w:rPr>
          <w:rFonts w:ascii="Arial" w:hAnsi="Arial"/>
          <w:i/>
          <w:spacing w:val="-6"/>
          <w:sz w:val="20"/>
        </w:rPr>
        <w:t xml:space="preserve"> </w:t>
      </w:r>
      <w:r>
        <w:rPr>
          <w:rFonts w:ascii="Arial" w:hAnsi="Arial"/>
          <w:i/>
          <w:sz w:val="20"/>
        </w:rPr>
        <w:t>in</w:t>
      </w:r>
      <w:r>
        <w:rPr>
          <w:rFonts w:ascii="Arial" w:hAnsi="Arial"/>
          <w:i/>
          <w:spacing w:val="-6"/>
          <w:sz w:val="20"/>
        </w:rPr>
        <w:t xml:space="preserve"> </w:t>
      </w:r>
      <w:r>
        <w:rPr>
          <w:rFonts w:ascii="Arial" w:hAnsi="Arial"/>
          <w:i/>
          <w:sz w:val="20"/>
        </w:rPr>
        <w:t>disciplinary</w:t>
      </w:r>
      <w:r>
        <w:rPr>
          <w:rFonts w:ascii="Arial" w:hAnsi="Arial"/>
          <w:i/>
          <w:spacing w:val="-5"/>
          <w:sz w:val="20"/>
        </w:rPr>
        <w:t xml:space="preserve"> </w:t>
      </w:r>
      <w:r>
        <w:rPr>
          <w:rFonts w:ascii="Arial" w:hAnsi="Arial"/>
          <w:i/>
          <w:spacing w:val="-2"/>
          <w:sz w:val="20"/>
        </w:rPr>
        <w:t>action.</w:t>
      </w:r>
    </w:p>
    <w:p>
      <w:pPr>
        <w:pStyle w:val="15"/>
        <w:rPr>
          <w:rFonts w:ascii="Arial" w:hAnsi="Arial"/>
          <w:i/>
        </w:rPr>
      </w:pPr>
    </w:p>
    <w:p>
      <w:pPr>
        <w:spacing w:before="0"/>
        <w:ind w:left="87" w:right="0" w:firstLine="0"/>
        <w:jc w:val="left"/>
        <w:rPr>
          <w:rFonts w:ascii="Arial" w:hAnsi="Arial"/>
          <w:b/>
          <w:i/>
          <w:sz w:val="20"/>
        </w:rPr>
      </w:pPr>
      <w:r>
        <w:rPr>
          <w:rFonts w:ascii="Arial" w:hAnsi="Arial"/>
          <w:b/>
          <w:i/>
          <w:sz w:val="20"/>
        </w:rPr>
        <w:t>Signature</w:t>
      </w:r>
      <w:r>
        <w:rPr>
          <w:rFonts w:ascii="Arial" w:hAnsi="Arial"/>
          <w:b/>
          <w:i/>
          <w:spacing w:val="-5"/>
          <w:sz w:val="20"/>
        </w:rPr>
        <w:t xml:space="preserve"> </w:t>
      </w:r>
      <w:r>
        <w:rPr>
          <w:rFonts w:ascii="Arial" w:hAnsi="Arial"/>
          <w:b/>
          <w:i/>
          <w:sz w:val="20"/>
        </w:rPr>
        <w:t>of</w:t>
      </w:r>
      <w:r>
        <w:rPr>
          <w:rFonts w:ascii="Arial" w:hAnsi="Arial"/>
          <w:b/>
          <w:i/>
          <w:spacing w:val="-5"/>
          <w:sz w:val="20"/>
        </w:rPr>
        <w:t xml:space="preserve"> </w:t>
      </w:r>
      <w:r>
        <w:rPr>
          <w:rFonts w:ascii="Arial" w:hAnsi="Arial"/>
          <w:b/>
          <w:i/>
          <w:sz w:val="20"/>
        </w:rPr>
        <w:t>the</w:t>
      </w:r>
      <w:r>
        <w:rPr>
          <w:rFonts w:ascii="Arial" w:hAnsi="Arial"/>
          <w:b/>
          <w:i/>
          <w:spacing w:val="-4"/>
          <w:sz w:val="20"/>
        </w:rPr>
        <w:t xml:space="preserve"> </w:t>
      </w:r>
      <w:r>
        <w:rPr>
          <w:rFonts w:ascii="Arial" w:hAnsi="Arial"/>
          <w:b/>
          <w:i/>
          <w:spacing w:val="-2"/>
          <w:sz w:val="20"/>
        </w:rPr>
        <w:t>student:</w:t>
      </w:r>
    </w:p>
    <w:p>
      <w:pPr>
        <w:spacing w:after="0"/>
        <w:jc w:val="left"/>
        <w:rPr>
          <w:rFonts w:ascii="Arial" w:hAnsi="Arial"/>
          <w:b/>
          <w:i/>
          <w:sz w:val="20"/>
        </w:rPr>
        <w:sectPr>
          <w:type w:val="continuous"/>
          <w:pgSz w:w="11920" w:h="16840"/>
          <w:pgMar w:top="1020" w:right="566" w:bottom="280" w:left="992" w:header="0" w:footer="0" w:gutter="0"/>
          <w:docGrid w:linePitch="312" w:charSpace="0"/>
        </w:sectPr>
      </w:pPr>
    </w:p>
    <w:p>
      <w:pPr>
        <w:spacing w:before="80"/>
        <w:ind w:left="0" w:right="439" w:firstLine="0"/>
        <w:jc w:val="center"/>
        <w:rPr>
          <w:sz w:val="24"/>
        </w:rPr>
      </w:pPr>
      <w:r>
        <w:rPr>
          <w:sz w:val="24"/>
        </w:rPr>
        <w:t xml:space="preserve">Annexure </w:t>
      </w:r>
      <w:r>
        <w:rPr>
          <w:spacing w:val="-10"/>
          <w:sz w:val="24"/>
        </w:rPr>
        <w:t>A</w:t>
      </w:r>
    </w:p>
    <w:p>
      <w:pPr>
        <w:pStyle w:val="17"/>
        <w:spacing w:before="230"/>
      </w:pPr>
      <w:r>
        <w:t>CASE</w:t>
      </w:r>
      <w:r>
        <w:rPr>
          <w:spacing w:val="-4"/>
        </w:rPr>
        <w:t xml:space="preserve"> </w:t>
      </w:r>
      <w:r>
        <w:rPr>
          <w:spacing w:val="-2"/>
        </w:rPr>
        <w:t>STUDY</w:t>
      </w:r>
    </w:p>
    <w:p>
      <w:pPr>
        <w:pStyle w:val="15"/>
        <w:spacing w:before="67"/>
        <w:rPr>
          <w:rFonts w:ascii="Arial" w:hAnsi="Arial"/>
          <w:b/>
          <w:sz w:val="28"/>
        </w:rPr>
      </w:pPr>
    </w:p>
    <w:p>
      <w:pPr>
        <w:pStyle w:val="19"/>
      </w:pPr>
      <w:r>
        <w:t>Case</w:t>
      </w:r>
      <w:r>
        <w:rPr>
          <w:spacing w:val="-7"/>
        </w:rPr>
        <w:t xml:space="preserve"> </w:t>
      </w:r>
      <w:r>
        <w:t>Study</w:t>
      </w:r>
      <w:r>
        <w:rPr>
          <w:spacing w:val="-5"/>
        </w:rPr>
        <w:t xml:space="preserve"> </w:t>
      </w:r>
      <w:r>
        <w:t>1</w:t>
      </w:r>
      <w:r>
        <w:rPr>
          <w:spacing w:val="-4"/>
        </w:rPr>
        <w:t xml:space="preserve"> </w:t>
      </w:r>
      <w:r>
        <w:t>—</w:t>
      </w:r>
      <w:r>
        <w:rPr>
          <w:spacing w:val="-5"/>
        </w:rPr>
        <w:t xml:space="preserve"> </w:t>
      </w:r>
      <w:r>
        <w:t>Smart</w:t>
      </w:r>
      <w:r>
        <w:rPr>
          <w:spacing w:val="-4"/>
        </w:rPr>
        <w:t xml:space="preserve"> </w:t>
      </w:r>
      <w:r>
        <w:t>Medical</w:t>
      </w:r>
      <w:r>
        <w:rPr>
          <w:spacing w:val="-5"/>
        </w:rPr>
        <w:t xml:space="preserve"> </w:t>
      </w:r>
      <w:r>
        <w:t>Diagnosis</w:t>
      </w:r>
      <w:r>
        <w:rPr>
          <w:spacing w:val="-4"/>
        </w:rPr>
        <w:t xml:space="preserve"> </w:t>
      </w:r>
      <w:r>
        <w:rPr>
          <w:spacing w:val="-2"/>
        </w:rPr>
        <w:t>System</w:t>
      </w:r>
    </w:p>
    <w:p>
      <w:pPr>
        <w:pStyle w:val="15"/>
        <w:spacing w:before="60"/>
        <w:ind w:left="87" w:right="585"/>
        <w:rPr>
          <w:b/>
          <w:bCs/>
        </w:rPr>
      </w:pPr>
      <w:r>
        <w:rPr>
          <w:b/>
          <w:bCs/>
        </w:rPr>
        <w:t>A</w:t>
      </w:r>
      <w:r>
        <w:rPr>
          <w:b/>
          <w:bCs/>
          <w:spacing w:val="-4"/>
        </w:rPr>
        <w:t xml:space="preserve"> </w:t>
      </w:r>
      <w:r>
        <w:rPr>
          <w:b/>
          <w:bCs/>
        </w:rPr>
        <w:t>hospital</w:t>
      </w:r>
      <w:r>
        <w:rPr>
          <w:b/>
          <w:bCs/>
          <w:spacing w:val="-4"/>
        </w:rPr>
        <w:t xml:space="preserve"> </w:t>
      </w:r>
      <w:r>
        <w:rPr>
          <w:b/>
          <w:bCs/>
        </w:rPr>
        <w:t>is</w:t>
      </w:r>
      <w:r>
        <w:rPr>
          <w:b/>
          <w:bCs/>
          <w:spacing w:val="-4"/>
        </w:rPr>
        <w:t xml:space="preserve"> </w:t>
      </w:r>
      <w:r>
        <w:rPr>
          <w:b/>
          <w:bCs/>
        </w:rPr>
        <w:t>designing</w:t>
      </w:r>
      <w:r>
        <w:rPr>
          <w:b/>
          <w:bCs/>
          <w:spacing w:val="-4"/>
        </w:rPr>
        <w:t xml:space="preserve"> </w:t>
      </w:r>
      <w:r>
        <w:rPr>
          <w:b/>
          <w:bCs/>
        </w:rPr>
        <w:t>a</w:t>
      </w:r>
      <w:r>
        <w:rPr>
          <w:b/>
          <w:bCs/>
          <w:spacing w:val="-4"/>
        </w:rPr>
        <w:t xml:space="preserve"> </w:t>
      </w:r>
      <w:r>
        <w:rPr>
          <w:b/>
          <w:bCs/>
        </w:rPr>
        <w:t>rule-based</w:t>
      </w:r>
      <w:r>
        <w:rPr>
          <w:b/>
          <w:bCs/>
          <w:spacing w:val="-4"/>
        </w:rPr>
        <w:t xml:space="preserve"> </w:t>
      </w:r>
      <w:r>
        <w:rPr>
          <w:b/>
          <w:bCs/>
        </w:rPr>
        <w:t>Logical</w:t>
      </w:r>
      <w:r>
        <w:rPr>
          <w:b/>
          <w:bCs/>
          <w:spacing w:val="-4"/>
        </w:rPr>
        <w:t xml:space="preserve"> </w:t>
      </w:r>
      <w:r>
        <w:rPr>
          <w:b/>
          <w:bCs/>
        </w:rPr>
        <w:t>Agent</w:t>
      </w:r>
      <w:r>
        <w:rPr>
          <w:b/>
          <w:bCs/>
          <w:spacing w:val="-4"/>
        </w:rPr>
        <w:t xml:space="preserve"> </w:t>
      </w:r>
      <w:r>
        <w:rPr>
          <w:b/>
          <w:bCs/>
        </w:rPr>
        <w:t>for</w:t>
      </w:r>
      <w:r>
        <w:rPr>
          <w:b/>
          <w:bCs/>
          <w:spacing w:val="-4"/>
        </w:rPr>
        <w:t xml:space="preserve"> </w:t>
      </w:r>
      <w:r>
        <w:rPr>
          <w:b/>
          <w:bCs/>
        </w:rPr>
        <w:t>preliminary</w:t>
      </w:r>
      <w:r>
        <w:rPr>
          <w:b/>
          <w:bCs/>
          <w:spacing w:val="-4"/>
        </w:rPr>
        <w:t xml:space="preserve"> </w:t>
      </w:r>
      <w:r>
        <w:rPr>
          <w:b/>
          <w:bCs/>
        </w:rPr>
        <w:t>patient</w:t>
      </w:r>
      <w:r>
        <w:rPr>
          <w:b/>
          <w:bCs/>
          <w:spacing w:val="-4"/>
        </w:rPr>
        <w:t xml:space="preserve"> </w:t>
      </w:r>
      <w:r>
        <w:rPr>
          <w:b/>
          <w:bCs/>
        </w:rPr>
        <w:t>diagnosis.</w:t>
      </w:r>
      <w:r>
        <w:rPr>
          <w:b/>
          <w:bCs/>
          <w:spacing w:val="-4"/>
        </w:rPr>
        <w:t xml:space="preserve"> </w:t>
      </w:r>
      <w:r>
        <w:rPr>
          <w:b/>
          <w:bCs/>
        </w:rPr>
        <w:t>The</w:t>
      </w:r>
      <w:r>
        <w:rPr>
          <w:b/>
          <w:bCs/>
          <w:spacing w:val="-4"/>
        </w:rPr>
        <w:t xml:space="preserve"> </w:t>
      </w:r>
      <w:r>
        <w:rPr>
          <w:b/>
          <w:bCs/>
        </w:rPr>
        <w:t>system’s</w:t>
      </w:r>
      <w:r>
        <w:rPr>
          <w:b/>
          <w:bCs/>
          <w:spacing w:val="-4"/>
        </w:rPr>
        <w:t xml:space="preserve"> </w:t>
      </w:r>
      <w:r>
        <w:rPr>
          <w:b/>
          <w:bCs/>
        </w:rPr>
        <w:t>knowledge base contains:</w:t>
      </w:r>
    </w:p>
    <w:p>
      <w:pPr>
        <w:pStyle w:val="15"/>
        <w:spacing w:before="43"/>
        <w:ind w:left="808"/>
        <w:rPr>
          <w:rFonts w:ascii="Microsoft Sans Serif" w:hAnsi="Microsoft Sans Serif"/>
          <w:b/>
          <w:bCs/>
        </w:rPr>
      </w:pPr>
      <w:r>
        <w:rPr>
          <w:rFonts w:ascii="Microsoft Sans Serif" w:hAnsi="Microsoft Sans Serif"/>
          <w:b/>
          <w:bCs/>
        </w:rPr>
        <w:t>I.</w:t>
      </w:r>
      <w:r>
        <w:rPr>
          <w:rFonts w:ascii="Microsoft Sans Serif" w:hAnsi="Microsoft Sans Serif"/>
          <w:b/>
          <w:bCs/>
          <w:spacing w:val="-2"/>
        </w:rPr>
        <w:t xml:space="preserve"> </w:t>
      </w:r>
      <w:r>
        <w:rPr>
          <w:rFonts w:ascii="Microsoft Sans Serif" w:hAnsi="Microsoft Sans Serif"/>
          <w:b/>
          <w:bCs/>
        </w:rPr>
        <w:t>If</w:t>
      </w:r>
      <w:r>
        <w:rPr>
          <w:rFonts w:ascii="Microsoft Sans Serif" w:hAnsi="Microsoft Sans Serif"/>
          <w:b/>
          <w:bCs/>
          <w:spacing w:val="-1"/>
        </w:rPr>
        <w:t xml:space="preserve"> </w:t>
      </w:r>
      <w:r>
        <w:rPr>
          <w:rFonts w:ascii="Microsoft Sans Serif" w:hAnsi="Microsoft Sans Serif"/>
          <w:b/>
          <w:bCs/>
        </w:rPr>
        <w:t>a</w:t>
      </w:r>
      <w:r>
        <w:rPr>
          <w:rFonts w:ascii="Microsoft Sans Serif" w:hAnsi="Microsoft Sans Serif"/>
          <w:b/>
          <w:bCs/>
          <w:spacing w:val="-1"/>
        </w:rPr>
        <w:t xml:space="preserve"> </w:t>
      </w:r>
      <w:r>
        <w:rPr>
          <w:rFonts w:ascii="Microsoft Sans Serif" w:hAnsi="Microsoft Sans Serif"/>
          <w:b/>
          <w:bCs/>
        </w:rPr>
        <w:t>patient</w:t>
      </w:r>
      <w:r>
        <w:rPr>
          <w:rFonts w:ascii="Microsoft Sans Serif" w:hAnsi="Microsoft Sans Serif"/>
          <w:b/>
          <w:bCs/>
          <w:spacing w:val="-1"/>
        </w:rPr>
        <w:t xml:space="preserve"> </w:t>
      </w:r>
      <w:r>
        <w:rPr>
          <w:rFonts w:ascii="Microsoft Sans Serif" w:hAnsi="Microsoft Sans Serif"/>
          <w:b/>
          <w:bCs/>
        </w:rPr>
        <w:t>has</w:t>
      </w:r>
      <w:r>
        <w:rPr>
          <w:rFonts w:ascii="Microsoft Sans Serif" w:hAnsi="Microsoft Sans Serif"/>
          <w:b/>
          <w:bCs/>
          <w:spacing w:val="-1"/>
        </w:rPr>
        <w:t xml:space="preserve"> </w:t>
      </w:r>
      <w:r>
        <w:rPr>
          <w:rFonts w:ascii="Microsoft Sans Serif" w:hAnsi="Microsoft Sans Serif"/>
          <w:b/>
          <w:bCs/>
        </w:rPr>
        <w:t>Fever</w:t>
      </w:r>
      <w:r>
        <w:rPr>
          <w:rFonts w:ascii="Microsoft Sans Serif" w:hAnsi="Microsoft Sans Serif"/>
          <w:b/>
          <w:bCs/>
          <w:spacing w:val="-1"/>
        </w:rPr>
        <w:t xml:space="preserve"> </w:t>
      </w:r>
      <w:r>
        <w:rPr>
          <w:rFonts w:ascii="Microsoft Sans Serif" w:hAnsi="Microsoft Sans Serif"/>
          <w:b/>
          <w:bCs/>
        </w:rPr>
        <w:t>AND</w:t>
      </w:r>
      <w:r>
        <w:rPr>
          <w:rFonts w:ascii="Microsoft Sans Serif" w:hAnsi="Microsoft Sans Serif"/>
          <w:b/>
          <w:bCs/>
          <w:spacing w:val="-1"/>
        </w:rPr>
        <w:t xml:space="preserve"> </w:t>
      </w:r>
      <w:r>
        <w:rPr>
          <w:rFonts w:ascii="Microsoft Sans Serif" w:hAnsi="Microsoft Sans Serif"/>
          <w:b/>
          <w:bCs/>
        </w:rPr>
        <w:t>Cough</w:t>
      </w:r>
      <w:r>
        <w:rPr>
          <w:rFonts w:ascii="Microsoft Sans Serif" w:hAnsi="Microsoft Sans Serif"/>
          <w:b/>
          <w:bCs/>
          <w:spacing w:val="-1"/>
        </w:rPr>
        <w:t xml:space="preserve"> </w:t>
      </w:r>
      <w:r>
        <w:rPr>
          <w:rFonts w:ascii="Microsoft Sans Serif" w:hAnsi="Microsoft Sans Serif"/>
          <w:b/>
          <w:bCs/>
        </w:rPr>
        <w:t>→</w:t>
      </w:r>
      <w:r>
        <w:rPr>
          <w:rFonts w:ascii="Microsoft Sans Serif" w:hAnsi="Microsoft Sans Serif"/>
          <w:b/>
          <w:bCs/>
          <w:spacing w:val="-1"/>
        </w:rPr>
        <w:t xml:space="preserve"> </w:t>
      </w:r>
      <w:r>
        <w:rPr>
          <w:rFonts w:ascii="Microsoft Sans Serif" w:hAnsi="Microsoft Sans Serif"/>
          <w:b/>
          <w:bCs/>
        </w:rPr>
        <w:t>Possible</w:t>
      </w:r>
      <w:r>
        <w:rPr>
          <w:rFonts w:ascii="Microsoft Sans Serif" w:hAnsi="Microsoft Sans Serif"/>
          <w:b/>
          <w:bCs/>
          <w:spacing w:val="-2"/>
        </w:rPr>
        <w:t xml:space="preserve"> </w:t>
      </w:r>
      <w:r>
        <w:rPr>
          <w:rFonts w:ascii="Microsoft Sans Serif" w:hAnsi="Microsoft Sans Serif"/>
          <w:b/>
          <w:bCs/>
          <w:spacing w:val="-5"/>
        </w:rPr>
        <w:t>Flu</w:t>
      </w:r>
    </w:p>
    <w:p>
      <w:pPr>
        <w:pStyle w:val="15"/>
        <w:spacing w:before="44"/>
        <w:ind w:left="808"/>
        <w:rPr>
          <w:rFonts w:ascii="Microsoft Sans Serif" w:hAnsi="Microsoft Sans Serif"/>
          <w:b/>
          <w:bCs/>
        </w:rPr>
      </w:pPr>
      <w:r>
        <w:rPr>
          <w:rFonts w:ascii="Microsoft Sans Serif" w:hAnsi="Microsoft Sans Serif"/>
          <w:b/>
          <w:bCs/>
        </w:rPr>
        <w:t>Ii.</w:t>
      </w:r>
      <w:r>
        <w:rPr>
          <w:rFonts w:ascii="Microsoft Sans Serif" w:hAnsi="Microsoft Sans Serif"/>
          <w:b/>
          <w:bCs/>
          <w:spacing w:val="-2"/>
        </w:rPr>
        <w:t xml:space="preserve"> </w:t>
      </w:r>
      <w:r>
        <w:rPr>
          <w:rFonts w:ascii="Microsoft Sans Serif" w:hAnsi="Microsoft Sans Serif"/>
          <w:b/>
          <w:bCs/>
        </w:rPr>
        <w:t>If</w:t>
      </w:r>
      <w:r>
        <w:rPr>
          <w:rFonts w:ascii="Microsoft Sans Serif" w:hAnsi="Microsoft Sans Serif"/>
          <w:b/>
          <w:bCs/>
          <w:spacing w:val="-1"/>
        </w:rPr>
        <w:t xml:space="preserve"> </w:t>
      </w:r>
      <w:r>
        <w:rPr>
          <w:rFonts w:ascii="Microsoft Sans Serif" w:hAnsi="Microsoft Sans Serif"/>
          <w:b/>
          <w:bCs/>
        </w:rPr>
        <w:t>a</w:t>
      </w:r>
      <w:r>
        <w:rPr>
          <w:rFonts w:ascii="Microsoft Sans Serif" w:hAnsi="Microsoft Sans Serif"/>
          <w:b/>
          <w:bCs/>
          <w:spacing w:val="-1"/>
        </w:rPr>
        <w:t xml:space="preserve"> </w:t>
      </w:r>
      <w:r>
        <w:rPr>
          <w:rFonts w:ascii="Microsoft Sans Serif" w:hAnsi="Microsoft Sans Serif"/>
          <w:b/>
          <w:bCs/>
        </w:rPr>
        <w:t>patient</w:t>
      </w:r>
      <w:r>
        <w:rPr>
          <w:rFonts w:ascii="Microsoft Sans Serif" w:hAnsi="Microsoft Sans Serif"/>
          <w:b/>
          <w:bCs/>
          <w:spacing w:val="-1"/>
        </w:rPr>
        <w:t xml:space="preserve"> </w:t>
      </w:r>
      <w:r>
        <w:rPr>
          <w:rFonts w:ascii="Microsoft Sans Serif" w:hAnsi="Microsoft Sans Serif"/>
          <w:b/>
          <w:bCs/>
        </w:rPr>
        <w:t>has</w:t>
      </w:r>
      <w:r>
        <w:rPr>
          <w:rFonts w:ascii="Microsoft Sans Serif" w:hAnsi="Microsoft Sans Serif"/>
          <w:b/>
          <w:bCs/>
          <w:spacing w:val="-2"/>
        </w:rPr>
        <w:t xml:space="preserve"> </w:t>
      </w:r>
      <w:r>
        <w:rPr>
          <w:rFonts w:ascii="Microsoft Sans Serif" w:hAnsi="Microsoft Sans Serif"/>
          <w:b/>
          <w:bCs/>
        </w:rPr>
        <w:t>Fever</w:t>
      </w:r>
      <w:r>
        <w:rPr>
          <w:rFonts w:ascii="Microsoft Sans Serif" w:hAnsi="Microsoft Sans Serif"/>
          <w:b/>
          <w:bCs/>
          <w:spacing w:val="-1"/>
        </w:rPr>
        <w:t xml:space="preserve"> </w:t>
      </w:r>
      <w:r>
        <w:rPr>
          <w:rFonts w:ascii="Microsoft Sans Serif" w:hAnsi="Microsoft Sans Serif"/>
          <w:b/>
          <w:bCs/>
        </w:rPr>
        <w:t>AND</w:t>
      </w:r>
      <w:r>
        <w:rPr>
          <w:rFonts w:ascii="Microsoft Sans Serif" w:hAnsi="Microsoft Sans Serif"/>
          <w:b/>
          <w:bCs/>
          <w:spacing w:val="-1"/>
        </w:rPr>
        <w:t xml:space="preserve"> </w:t>
      </w:r>
      <w:r>
        <w:rPr>
          <w:rFonts w:ascii="Microsoft Sans Serif" w:hAnsi="Microsoft Sans Serif"/>
          <w:b/>
          <w:bCs/>
        </w:rPr>
        <w:t>Rash</w:t>
      </w:r>
      <w:r>
        <w:rPr>
          <w:rFonts w:ascii="Microsoft Sans Serif" w:hAnsi="Microsoft Sans Serif"/>
          <w:b/>
          <w:bCs/>
          <w:spacing w:val="-1"/>
        </w:rPr>
        <w:t xml:space="preserve"> </w:t>
      </w:r>
      <w:r>
        <w:rPr>
          <w:rFonts w:ascii="Microsoft Sans Serif" w:hAnsi="Microsoft Sans Serif"/>
          <w:b/>
          <w:bCs/>
        </w:rPr>
        <w:t>→</w:t>
      </w:r>
      <w:r>
        <w:rPr>
          <w:rFonts w:ascii="Microsoft Sans Serif" w:hAnsi="Microsoft Sans Serif"/>
          <w:b/>
          <w:bCs/>
          <w:spacing w:val="-2"/>
        </w:rPr>
        <w:t xml:space="preserve"> </w:t>
      </w:r>
      <w:r>
        <w:rPr>
          <w:rFonts w:ascii="Microsoft Sans Serif" w:hAnsi="Microsoft Sans Serif"/>
          <w:b/>
          <w:bCs/>
        </w:rPr>
        <w:t>Possible</w:t>
      </w:r>
      <w:r>
        <w:rPr>
          <w:rFonts w:ascii="Microsoft Sans Serif" w:hAnsi="Microsoft Sans Serif"/>
          <w:b/>
          <w:bCs/>
          <w:spacing w:val="-1"/>
        </w:rPr>
        <w:t xml:space="preserve"> </w:t>
      </w:r>
      <w:r>
        <w:rPr>
          <w:rFonts w:ascii="Microsoft Sans Serif" w:hAnsi="Microsoft Sans Serif"/>
          <w:b/>
          <w:bCs/>
          <w:spacing w:val="-2"/>
        </w:rPr>
        <w:t>Measles</w:t>
      </w:r>
    </w:p>
    <w:p>
      <w:pPr>
        <w:pStyle w:val="15"/>
        <w:spacing w:before="43"/>
        <w:ind w:left="808"/>
        <w:rPr>
          <w:rFonts w:ascii="Microsoft Sans Serif" w:hAnsi="Microsoft Sans Serif"/>
          <w:b/>
          <w:bCs/>
        </w:rPr>
      </w:pPr>
      <w:r>
        <w:rPr>
          <w:rFonts w:ascii="Microsoft Sans Serif" w:hAnsi="Microsoft Sans Serif"/>
          <w:b/>
          <w:bCs/>
        </w:rPr>
        <w:t>Iii.</w:t>
      </w:r>
      <w:r>
        <w:rPr>
          <w:rFonts w:ascii="Microsoft Sans Serif" w:hAnsi="Microsoft Sans Serif"/>
          <w:b/>
          <w:bCs/>
          <w:spacing w:val="-3"/>
        </w:rPr>
        <w:t xml:space="preserve"> </w:t>
      </w:r>
      <w:r>
        <w:rPr>
          <w:rFonts w:ascii="Microsoft Sans Serif" w:hAnsi="Microsoft Sans Serif"/>
          <w:b/>
          <w:bCs/>
        </w:rPr>
        <w:t>If</w:t>
      </w:r>
      <w:r>
        <w:rPr>
          <w:rFonts w:ascii="Microsoft Sans Serif" w:hAnsi="Microsoft Sans Serif"/>
          <w:b/>
          <w:bCs/>
          <w:spacing w:val="-3"/>
        </w:rPr>
        <w:t xml:space="preserve"> </w:t>
      </w:r>
      <w:r>
        <w:rPr>
          <w:rFonts w:ascii="Microsoft Sans Serif" w:hAnsi="Microsoft Sans Serif"/>
          <w:b/>
          <w:bCs/>
        </w:rPr>
        <w:t>a</w:t>
      </w:r>
      <w:r>
        <w:rPr>
          <w:rFonts w:ascii="Microsoft Sans Serif" w:hAnsi="Microsoft Sans Serif"/>
          <w:b/>
          <w:bCs/>
          <w:spacing w:val="-2"/>
        </w:rPr>
        <w:t xml:space="preserve"> </w:t>
      </w:r>
      <w:r>
        <w:rPr>
          <w:rFonts w:ascii="Microsoft Sans Serif" w:hAnsi="Microsoft Sans Serif"/>
          <w:b/>
          <w:bCs/>
        </w:rPr>
        <w:t>patient</w:t>
      </w:r>
      <w:r>
        <w:rPr>
          <w:rFonts w:ascii="Microsoft Sans Serif" w:hAnsi="Microsoft Sans Serif"/>
          <w:b/>
          <w:bCs/>
          <w:spacing w:val="-3"/>
        </w:rPr>
        <w:t xml:space="preserve"> </w:t>
      </w:r>
      <w:r>
        <w:rPr>
          <w:rFonts w:ascii="Microsoft Sans Serif" w:hAnsi="Microsoft Sans Serif"/>
          <w:b/>
          <w:bCs/>
        </w:rPr>
        <w:t>has</w:t>
      </w:r>
      <w:r>
        <w:rPr>
          <w:rFonts w:ascii="Microsoft Sans Serif" w:hAnsi="Microsoft Sans Serif"/>
          <w:b/>
          <w:bCs/>
          <w:spacing w:val="-3"/>
        </w:rPr>
        <w:t xml:space="preserve"> </w:t>
      </w:r>
      <w:r>
        <w:rPr>
          <w:rFonts w:ascii="Microsoft Sans Serif" w:hAnsi="Microsoft Sans Serif"/>
          <w:b/>
          <w:bCs/>
        </w:rPr>
        <w:t>Cough</w:t>
      </w:r>
      <w:r>
        <w:rPr>
          <w:rFonts w:ascii="Microsoft Sans Serif" w:hAnsi="Microsoft Sans Serif"/>
          <w:b/>
          <w:bCs/>
          <w:spacing w:val="-2"/>
        </w:rPr>
        <w:t xml:space="preserve"> </w:t>
      </w:r>
      <w:r>
        <w:rPr>
          <w:rFonts w:ascii="Microsoft Sans Serif" w:hAnsi="Microsoft Sans Serif"/>
          <w:b/>
          <w:bCs/>
        </w:rPr>
        <w:t>AND</w:t>
      </w:r>
      <w:r>
        <w:rPr>
          <w:rFonts w:ascii="Microsoft Sans Serif" w:hAnsi="Microsoft Sans Serif"/>
          <w:b/>
          <w:bCs/>
          <w:spacing w:val="-3"/>
        </w:rPr>
        <w:t xml:space="preserve"> </w:t>
      </w:r>
      <w:r>
        <w:rPr>
          <w:rFonts w:ascii="Microsoft Sans Serif" w:hAnsi="Microsoft Sans Serif"/>
          <w:b/>
          <w:bCs/>
        </w:rPr>
        <w:t>Breathlessness</w:t>
      </w:r>
      <w:r>
        <w:rPr>
          <w:rFonts w:ascii="Microsoft Sans Serif" w:hAnsi="Microsoft Sans Serif"/>
          <w:b/>
          <w:bCs/>
          <w:spacing w:val="-2"/>
        </w:rPr>
        <w:t xml:space="preserve"> </w:t>
      </w:r>
      <w:r>
        <w:rPr>
          <w:rFonts w:ascii="Microsoft Sans Serif" w:hAnsi="Microsoft Sans Serif"/>
          <w:b/>
          <w:bCs/>
        </w:rPr>
        <w:t>→</w:t>
      </w:r>
      <w:r>
        <w:rPr>
          <w:rFonts w:ascii="Microsoft Sans Serif" w:hAnsi="Microsoft Sans Serif"/>
          <w:b/>
          <w:bCs/>
          <w:spacing w:val="-3"/>
        </w:rPr>
        <w:t xml:space="preserve"> </w:t>
      </w:r>
      <w:r>
        <w:rPr>
          <w:rFonts w:ascii="Microsoft Sans Serif" w:hAnsi="Microsoft Sans Serif"/>
          <w:b/>
          <w:bCs/>
        </w:rPr>
        <w:t>Possible</w:t>
      </w:r>
      <w:r>
        <w:rPr>
          <w:rFonts w:ascii="Microsoft Sans Serif" w:hAnsi="Microsoft Sans Serif"/>
          <w:b/>
          <w:bCs/>
          <w:spacing w:val="-3"/>
        </w:rPr>
        <w:t xml:space="preserve"> </w:t>
      </w:r>
      <w:r>
        <w:rPr>
          <w:rFonts w:ascii="Microsoft Sans Serif" w:hAnsi="Microsoft Sans Serif"/>
          <w:b/>
          <w:bCs/>
          <w:spacing w:val="-2"/>
        </w:rPr>
        <w:t>Pneumonia</w:t>
      </w:r>
    </w:p>
    <w:p>
      <w:pPr>
        <w:pStyle w:val="15"/>
        <w:spacing w:before="41"/>
        <w:ind w:left="808"/>
        <w:rPr>
          <w:b/>
          <w:bCs/>
        </w:rPr>
      </w:pPr>
      <w:r>
        <w:rPr>
          <w:b/>
          <w:bCs/>
        </w:rPr>
        <w:t>Iv.</w:t>
      </w:r>
      <w:r>
        <w:rPr>
          <w:b/>
          <w:bCs/>
          <w:spacing w:val="-7"/>
        </w:rPr>
        <w:t xml:space="preserve"> </w:t>
      </w:r>
      <w:r>
        <w:rPr>
          <w:b/>
          <w:bCs/>
        </w:rPr>
        <w:t>Facts</w:t>
      </w:r>
      <w:r>
        <w:rPr>
          <w:b/>
          <w:bCs/>
          <w:spacing w:val="-7"/>
        </w:rPr>
        <w:t xml:space="preserve"> </w:t>
      </w:r>
      <w:r>
        <w:rPr>
          <w:b/>
          <w:bCs/>
        </w:rPr>
        <w:t>about</w:t>
      </w:r>
      <w:r>
        <w:rPr>
          <w:b/>
          <w:bCs/>
          <w:spacing w:val="-7"/>
        </w:rPr>
        <w:t xml:space="preserve"> </w:t>
      </w:r>
      <w:r>
        <w:rPr>
          <w:b/>
          <w:bCs/>
        </w:rPr>
        <w:t>Patient</w:t>
      </w:r>
      <w:r>
        <w:rPr>
          <w:b/>
          <w:bCs/>
          <w:spacing w:val="-6"/>
        </w:rPr>
        <w:t xml:space="preserve"> </w:t>
      </w:r>
      <w:r>
        <w:rPr>
          <w:b/>
          <w:bCs/>
        </w:rPr>
        <w:t>A:</w:t>
      </w:r>
      <w:r>
        <w:rPr>
          <w:b/>
          <w:bCs/>
          <w:spacing w:val="-7"/>
        </w:rPr>
        <w:t xml:space="preserve"> </w:t>
      </w:r>
      <w:r>
        <w:rPr>
          <w:b/>
          <w:bCs/>
        </w:rPr>
        <w:t>Fever</w:t>
      </w:r>
      <w:r>
        <w:rPr>
          <w:b/>
          <w:bCs/>
          <w:spacing w:val="-7"/>
        </w:rPr>
        <w:t xml:space="preserve"> </w:t>
      </w:r>
      <w:r>
        <w:rPr>
          <w:b/>
          <w:bCs/>
        </w:rPr>
        <w:t>=</w:t>
      </w:r>
      <w:r>
        <w:rPr>
          <w:b/>
          <w:bCs/>
          <w:spacing w:val="-6"/>
        </w:rPr>
        <w:t xml:space="preserve"> </w:t>
      </w:r>
      <w:r>
        <w:rPr>
          <w:b/>
          <w:bCs/>
        </w:rPr>
        <w:t>True,</w:t>
      </w:r>
      <w:r>
        <w:rPr>
          <w:b/>
          <w:bCs/>
          <w:spacing w:val="-7"/>
        </w:rPr>
        <w:t xml:space="preserve"> </w:t>
      </w:r>
      <w:r>
        <w:rPr>
          <w:b/>
          <w:bCs/>
        </w:rPr>
        <w:t>Cough</w:t>
      </w:r>
      <w:r>
        <w:rPr>
          <w:b/>
          <w:bCs/>
          <w:spacing w:val="-7"/>
        </w:rPr>
        <w:t xml:space="preserve"> </w:t>
      </w:r>
      <w:r>
        <w:rPr>
          <w:b/>
          <w:bCs/>
        </w:rPr>
        <w:t>=</w:t>
      </w:r>
      <w:r>
        <w:rPr>
          <w:b/>
          <w:bCs/>
          <w:spacing w:val="-6"/>
        </w:rPr>
        <w:t xml:space="preserve"> </w:t>
      </w:r>
      <w:r>
        <w:rPr>
          <w:b/>
          <w:bCs/>
        </w:rPr>
        <w:t>True,</w:t>
      </w:r>
      <w:r>
        <w:rPr>
          <w:b/>
          <w:bCs/>
          <w:spacing w:val="-7"/>
        </w:rPr>
        <w:t xml:space="preserve"> </w:t>
      </w:r>
      <w:r>
        <w:rPr>
          <w:b/>
          <w:bCs/>
        </w:rPr>
        <w:t>Breathlessness</w:t>
      </w:r>
      <w:r>
        <w:rPr>
          <w:b/>
          <w:bCs/>
          <w:spacing w:val="-7"/>
        </w:rPr>
        <w:t xml:space="preserve"> </w:t>
      </w:r>
      <w:r>
        <w:rPr>
          <w:b/>
          <w:bCs/>
        </w:rPr>
        <w:t>=</w:t>
      </w:r>
      <w:r>
        <w:rPr>
          <w:b/>
          <w:bCs/>
          <w:spacing w:val="-6"/>
        </w:rPr>
        <w:t xml:space="preserve"> </w:t>
      </w:r>
      <w:r>
        <w:rPr>
          <w:b/>
          <w:bCs/>
          <w:spacing w:val="-4"/>
        </w:rPr>
        <w:t>True</w:t>
      </w:r>
    </w:p>
    <w:p>
      <w:pPr>
        <w:pStyle w:val="20"/>
        <w:numPr>
          <w:ilvl w:val="0"/>
          <w:numId w:val="1"/>
        </w:numPr>
        <w:tabs>
          <w:tab w:val="left" w:pos="549"/>
        </w:tabs>
        <w:spacing w:before="80" w:after="0" w:line="240" w:lineRule="auto"/>
        <w:ind w:left="222" w:right="531" w:firstLine="0"/>
        <w:jc w:val="left"/>
        <w:rPr>
          <w:b/>
          <w:bCs/>
          <w:sz w:val="20"/>
        </w:rPr>
      </w:pPr>
      <w:r>
        <w:rPr>
          <w:b/>
          <w:bCs/>
          <w:sz w:val="20"/>
        </w:rPr>
        <w:t xml:space="preserve">Represent the above rules and facts precisely using Propositional Logic symbols. Define each symbol </w:t>
      </w:r>
      <w:r>
        <w:rPr>
          <w:b/>
          <w:bCs/>
          <w:spacing w:val="-2"/>
          <w:sz w:val="20"/>
        </w:rPr>
        <w:t xml:space="preserve">used. </w:t>
      </w:r>
    </w:p>
    <w:p>
      <w:pPr>
        <w:pStyle w:val="20"/>
        <w:tabs>
          <w:tab w:val="left" w:pos="549"/>
        </w:tabs>
        <w:spacing w:before="80" w:after="0" w:line="240" w:lineRule="auto"/>
        <w:ind w:left="222" w:right="531" w:firstLine="0"/>
        <w:jc w:val="left"/>
        <w:rPr>
          <w:sz w:val="20"/>
        </w:rPr>
      </w:pPr>
      <w:r>
        <w:rPr>
          <w:sz w:val="20"/>
        </w:rPr>
        <w:t xml:space="preserve">(a) </w:t>
      </w:r>
      <w:bookmarkStart w:id="0" w:name="_GoBack"/>
      <w:bookmarkEnd w:id="0"/>
      <w:r>
        <w:rPr>
          <w:sz w:val="20"/>
        </w:rPr>
        <w:t>Represent the rules and facts using Propositional Logic symbols.</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Let:</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F = Patient A has Fever</w:t>
      </w:r>
    </w:p>
    <w:p>
      <w:pPr>
        <w:pStyle w:val="20"/>
        <w:tabs>
          <w:tab w:val="left" w:pos="549"/>
        </w:tabs>
        <w:spacing w:before="80" w:after="0" w:line="240" w:lineRule="auto"/>
        <w:ind w:left="222" w:right="531" w:firstLine="0"/>
        <w:jc w:val="left"/>
        <w:rPr>
          <w:sz w:val="20"/>
        </w:rPr>
      </w:pPr>
      <w:r>
        <w:rPr>
          <w:sz w:val="20"/>
        </w:rPr>
        <w:t>C = Patient A has Cough</w:t>
      </w:r>
    </w:p>
    <w:p>
      <w:pPr>
        <w:pStyle w:val="20"/>
        <w:tabs>
          <w:tab w:val="left" w:pos="549"/>
        </w:tabs>
        <w:spacing w:before="80" w:after="0" w:line="240" w:lineRule="auto"/>
        <w:ind w:left="222" w:right="531" w:firstLine="0"/>
        <w:jc w:val="left"/>
        <w:rPr>
          <w:sz w:val="20"/>
        </w:rPr>
      </w:pPr>
      <w:r>
        <w:rPr>
          <w:sz w:val="20"/>
        </w:rPr>
        <w:t>R = Patient A has Rash</w:t>
      </w:r>
    </w:p>
    <w:p>
      <w:pPr>
        <w:pStyle w:val="20"/>
        <w:tabs>
          <w:tab w:val="left" w:pos="549"/>
        </w:tabs>
        <w:spacing w:before="80" w:after="0" w:line="240" w:lineRule="auto"/>
        <w:ind w:left="222" w:right="531" w:firstLine="0"/>
        <w:jc w:val="left"/>
        <w:rPr>
          <w:sz w:val="20"/>
        </w:rPr>
      </w:pPr>
      <w:r>
        <w:rPr>
          <w:sz w:val="20"/>
        </w:rPr>
        <w:t>B = Patient A has Breathlessness</w:t>
      </w:r>
    </w:p>
    <w:p>
      <w:pPr>
        <w:pStyle w:val="20"/>
        <w:tabs>
          <w:tab w:val="left" w:pos="549"/>
        </w:tabs>
        <w:spacing w:before="80" w:after="0" w:line="240" w:lineRule="auto"/>
        <w:ind w:left="222" w:right="531" w:firstLine="0"/>
        <w:jc w:val="left"/>
        <w:rPr>
          <w:sz w:val="20"/>
        </w:rPr>
      </w:pPr>
      <w:r>
        <w:rPr>
          <w:sz w:val="20"/>
        </w:rPr>
        <w:t>Flu = Patient A has Possible Flu</w:t>
      </w:r>
    </w:p>
    <w:p>
      <w:pPr>
        <w:pStyle w:val="20"/>
        <w:tabs>
          <w:tab w:val="left" w:pos="549"/>
        </w:tabs>
        <w:spacing w:before="80" w:after="0" w:line="240" w:lineRule="auto"/>
        <w:ind w:left="222" w:right="531" w:firstLine="0"/>
        <w:jc w:val="left"/>
        <w:rPr>
          <w:sz w:val="20"/>
        </w:rPr>
      </w:pPr>
      <w:r>
        <w:rPr>
          <w:sz w:val="20"/>
        </w:rPr>
        <w:t>M = Patient A has Possible Measles</w:t>
      </w:r>
    </w:p>
    <w:p>
      <w:pPr>
        <w:pStyle w:val="20"/>
        <w:tabs>
          <w:tab w:val="left" w:pos="549"/>
        </w:tabs>
        <w:spacing w:before="80" w:after="0" w:line="240" w:lineRule="auto"/>
        <w:ind w:left="222" w:right="531" w:firstLine="0"/>
        <w:jc w:val="left"/>
        <w:rPr>
          <w:sz w:val="20"/>
        </w:rPr>
      </w:pPr>
      <w:r>
        <w:rPr>
          <w:sz w:val="20"/>
        </w:rPr>
        <w:t>P = Patient A has Possible Pneumonia</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Rules:</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1. Fever AND Cough → Possible Flu</w:t>
      </w:r>
    </w:p>
    <w:p>
      <w:pPr>
        <w:pStyle w:val="20"/>
        <w:tabs>
          <w:tab w:val="left" w:pos="549"/>
        </w:tabs>
        <w:spacing w:before="80" w:after="0" w:line="240" w:lineRule="auto"/>
        <w:ind w:left="222" w:right="531" w:firstLine="0"/>
        <w:jc w:val="left"/>
        <w:rPr>
          <w:sz w:val="20"/>
        </w:rPr>
      </w:pPr>
      <w:r>
        <w:rPr>
          <w:sz w:val="20"/>
        </w:rPr>
        <w:t xml:space="preserve">   F ∧ C → Flu</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2. Fever AND Rash → Possible Measles</w:t>
      </w:r>
    </w:p>
    <w:p>
      <w:pPr>
        <w:pStyle w:val="20"/>
        <w:tabs>
          <w:tab w:val="left" w:pos="549"/>
        </w:tabs>
        <w:spacing w:before="80" w:after="0" w:line="240" w:lineRule="auto"/>
        <w:ind w:left="222" w:right="531" w:firstLine="0"/>
        <w:jc w:val="left"/>
        <w:rPr>
          <w:sz w:val="20"/>
        </w:rPr>
      </w:pPr>
      <w:r>
        <w:rPr>
          <w:sz w:val="20"/>
        </w:rPr>
        <w:t xml:space="preserve">   F ∧ R → M</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3. Cough AND Breathlessness → Possible Pneumonia</w:t>
      </w:r>
    </w:p>
    <w:p>
      <w:pPr>
        <w:pStyle w:val="20"/>
        <w:tabs>
          <w:tab w:val="left" w:pos="549"/>
        </w:tabs>
        <w:spacing w:before="80" w:after="0" w:line="240" w:lineRule="auto"/>
        <w:ind w:left="222" w:right="531" w:firstLine="0"/>
        <w:jc w:val="left"/>
        <w:rPr>
          <w:sz w:val="20"/>
        </w:rPr>
      </w:pPr>
      <w:r>
        <w:rPr>
          <w:sz w:val="20"/>
        </w:rPr>
        <w:t xml:space="preserve">   C ∧ B → P</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Facts:</w:t>
      </w:r>
    </w:p>
    <w:p>
      <w:pPr>
        <w:pStyle w:val="20"/>
        <w:tabs>
          <w:tab w:val="left" w:pos="549"/>
        </w:tabs>
        <w:spacing w:before="80" w:after="0" w:line="240" w:lineRule="auto"/>
        <w:ind w:left="222" w:right="531" w:firstLine="0"/>
        <w:jc w:val="left"/>
        <w:rPr>
          <w:sz w:val="20"/>
        </w:rPr>
      </w:pPr>
    </w:p>
    <w:p>
      <w:pPr>
        <w:pStyle w:val="20"/>
        <w:tabs>
          <w:tab w:val="left" w:pos="549"/>
        </w:tabs>
        <w:spacing w:before="80" w:after="0" w:line="240" w:lineRule="auto"/>
        <w:ind w:left="222" w:right="531" w:firstLine="0"/>
        <w:jc w:val="left"/>
        <w:rPr>
          <w:sz w:val="20"/>
        </w:rPr>
      </w:pPr>
      <w:r>
        <w:rPr>
          <w:sz w:val="20"/>
        </w:rPr>
        <w:t>F = True</w:t>
      </w:r>
    </w:p>
    <w:p>
      <w:pPr>
        <w:pStyle w:val="20"/>
        <w:tabs>
          <w:tab w:val="left" w:pos="549"/>
        </w:tabs>
        <w:spacing w:before="80" w:after="0" w:line="240" w:lineRule="auto"/>
        <w:ind w:left="222" w:right="531" w:firstLine="0"/>
        <w:jc w:val="left"/>
        <w:rPr>
          <w:sz w:val="20"/>
        </w:rPr>
      </w:pPr>
      <w:r>
        <w:rPr>
          <w:sz w:val="20"/>
        </w:rPr>
        <w:t>C = True</w:t>
      </w:r>
    </w:p>
    <w:p>
      <w:pPr>
        <w:pStyle w:val="20"/>
        <w:tabs>
          <w:tab w:val="left" w:pos="549"/>
        </w:tabs>
        <w:spacing w:before="80" w:after="0" w:line="240" w:lineRule="auto"/>
        <w:ind w:left="222" w:right="531" w:firstLine="0"/>
        <w:jc w:val="left"/>
        <w:rPr>
          <w:sz w:val="20"/>
        </w:rPr>
      </w:pPr>
      <w:r>
        <w:rPr>
          <w:sz w:val="20"/>
        </w:rPr>
        <w:t>B = True</w:t>
      </w:r>
    </w:p>
    <w:p>
      <w:pPr>
        <w:pStyle w:val="20"/>
        <w:tabs>
          <w:tab w:val="left" w:pos="549"/>
        </w:tabs>
        <w:spacing w:before="80" w:after="0" w:line="240" w:lineRule="auto"/>
        <w:ind w:left="222" w:right="531" w:firstLine="0"/>
        <w:jc w:val="left"/>
        <w:rPr>
          <w:b/>
          <w:bCs/>
          <w:sz w:val="20"/>
        </w:rPr>
      </w:pPr>
    </w:p>
    <w:p>
      <w:pPr>
        <w:pStyle w:val="20"/>
        <w:numPr>
          <w:ilvl w:val="0"/>
          <w:numId w:val="1"/>
        </w:numPr>
        <w:tabs>
          <w:tab w:val="left" w:pos="560"/>
        </w:tabs>
        <w:spacing w:before="80" w:after="0" w:line="240" w:lineRule="auto"/>
        <w:ind w:left="222" w:right="529" w:firstLine="0"/>
        <w:jc w:val="left"/>
        <w:rPr>
          <w:b/>
          <w:bCs/>
          <w:sz w:val="20"/>
        </w:rPr>
      </w:pPr>
      <w:r>
        <w:rPr>
          <w:b/>
          <w:bCs/>
          <w:sz w:val="20"/>
        </w:rPr>
        <w:t>Apply</w:t>
      </w:r>
      <w:r>
        <w:rPr>
          <w:b/>
          <w:bCs/>
          <w:spacing w:val="27"/>
          <w:sz w:val="20"/>
        </w:rPr>
        <w:t xml:space="preserve"> </w:t>
      </w:r>
      <w:r>
        <w:rPr>
          <w:b/>
          <w:bCs/>
          <w:sz w:val="20"/>
        </w:rPr>
        <w:t>Forward</w:t>
      </w:r>
      <w:r>
        <w:rPr>
          <w:b/>
          <w:bCs/>
          <w:spacing w:val="27"/>
          <w:sz w:val="20"/>
        </w:rPr>
        <w:t xml:space="preserve"> </w:t>
      </w:r>
      <w:r>
        <w:rPr>
          <w:b/>
          <w:bCs/>
          <w:sz w:val="20"/>
        </w:rPr>
        <w:t>Chaining</w:t>
      </w:r>
      <w:r>
        <w:rPr>
          <w:b/>
          <w:bCs/>
          <w:spacing w:val="27"/>
          <w:sz w:val="20"/>
        </w:rPr>
        <w:t xml:space="preserve"> </w:t>
      </w:r>
      <w:r>
        <w:rPr>
          <w:b/>
          <w:bCs/>
          <w:sz w:val="20"/>
        </w:rPr>
        <w:t>on</w:t>
      </w:r>
      <w:r>
        <w:rPr>
          <w:b/>
          <w:bCs/>
          <w:spacing w:val="27"/>
          <w:sz w:val="20"/>
        </w:rPr>
        <w:t xml:space="preserve"> </w:t>
      </w:r>
      <w:r>
        <w:rPr>
          <w:b/>
          <w:bCs/>
          <w:sz w:val="20"/>
        </w:rPr>
        <w:t>the</w:t>
      </w:r>
      <w:r>
        <w:rPr>
          <w:b/>
          <w:bCs/>
          <w:spacing w:val="27"/>
          <w:sz w:val="20"/>
        </w:rPr>
        <w:t xml:space="preserve"> </w:t>
      </w:r>
      <w:r>
        <w:rPr>
          <w:b/>
          <w:bCs/>
          <w:sz w:val="20"/>
        </w:rPr>
        <w:t>knowledge</w:t>
      </w:r>
      <w:r>
        <w:rPr>
          <w:b/>
          <w:bCs/>
          <w:spacing w:val="27"/>
          <w:sz w:val="20"/>
        </w:rPr>
        <w:t xml:space="preserve"> </w:t>
      </w:r>
      <w:r>
        <w:rPr>
          <w:b/>
          <w:bCs/>
          <w:sz w:val="20"/>
        </w:rPr>
        <w:t>base</w:t>
      </w:r>
      <w:r>
        <w:rPr>
          <w:b/>
          <w:bCs/>
          <w:spacing w:val="27"/>
          <w:sz w:val="20"/>
        </w:rPr>
        <w:t xml:space="preserve"> </w:t>
      </w:r>
      <w:r>
        <w:rPr>
          <w:b/>
          <w:bCs/>
          <w:sz w:val="20"/>
        </w:rPr>
        <w:t>to</w:t>
      </w:r>
      <w:r>
        <w:rPr>
          <w:b/>
          <w:bCs/>
          <w:spacing w:val="27"/>
          <w:sz w:val="20"/>
        </w:rPr>
        <w:t xml:space="preserve"> </w:t>
      </w:r>
      <w:r>
        <w:rPr>
          <w:b/>
          <w:bCs/>
          <w:sz w:val="20"/>
        </w:rPr>
        <w:t>derive</w:t>
      </w:r>
      <w:r>
        <w:rPr>
          <w:b/>
          <w:bCs/>
          <w:spacing w:val="27"/>
          <w:sz w:val="20"/>
        </w:rPr>
        <w:t xml:space="preserve"> </w:t>
      </w:r>
      <w:r>
        <w:rPr>
          <w:b/>
          <w:bCs/>
          <w:sz w:val="20"/>
        </w:rPr>
        <w:t>all</w:t>
      </w:r>
      <w:r>
        <w:rPr>
          <w:b/>
          <w:bCs/>
          <w:spacing w:val="27"/>
          <w:sz w:val="20"/>
        </w:rPr>
        <w:t xml:space="preserve"> </w:t>
      </w:r>
      <w:r>
        <w:rPr>
          <w:b/>
          <w:bCs/>
          <w:sz w:val="20"/>
        </w:rPr>
        <w:t>possible</w:t>
      </w:r>
      <w:r>
        <w:rPr>
          <w:b/>
          <w:bCs/>
          <w:spacing w:val="27"/>
          <w:sz w:val="20"/>
        </w:rPr>
        <w:t xml:space="preserve"> </w:t>
      </w:r>
      <w:r>
        <w:rPr>
          <w:b/>
          <w:bCs/>
          <w:sz w:val="20"/>
        </w:rPr>
        <w:t>diagnoses</w:t>
      </w:r>
      <w:r>
        <w:rPr>
          <w:b/>
          <w:bCs/>
          <w:spacing w:val="27"/>
          <w:sz w:val="20"/>
        </w:rPr>
        <w:t xml:space="preserve"> </w:t>
      </w:r>
      <w:r>
        <w:rPr>
          <w:b/>
          <w:bCs/>
          <w:sz w:val="20"/>
        </w:rPr>
        <w:t>for</w:t>
      </w:r>
      <w:r>
        <w:rPr>
          <w:b/>
          <w:bCs/>
          <w:spacing w:val="27"/>
          <w:sz w:val="20"/>
        </w:rPr>
        <w:t xml:space="preserve"> </w:t>
      </w:r>
      <w:r>
        <w:rPr>
          <w:b/>
          <w:bCs/>
          <w:sz w:val="20"/>
        </w:rPr>
        <w:t>Patient A. Show each inference step with the rule fired and fact derived.</w:t>
      </w:r>
    </w:p>
    <w:p>
      <w:pPr>
        <w:pStyle w:val="20"/>
        <w:tabs>
          <w:tab w:val="left" w:pos="560"/>
        </w:tabs>
        <w:spacing w:before="80" w:after="0" w:line="240" w:lineRule="auto"/>
        <w:ind w:left="222" w:right="529" w:firstLine="0"/>
        <w:jc w:val="left"/>
        <w:rPr>
          <w:sz w:val="20"/>
        </w:rPr>
      </w:pPr>
      <w:r>
        <w:rPr>
          <w:sz w:val="20"/>
        </w:rPr>
        <w:t>) Apply Forward Chaining on the knowledge base to derive all possible diagnoses for Patient A.</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Initial Facts:</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Fever = True</w:t>
      </w:r>
    </w:p>
    <w:p>
      <w:pPr>
        <w:pStyle w:val="20"/>
        <w:tabs>
          <w:tab w:val="left" w:pos="560"/>
        </w:tabs>
        <w:spacing w:before="80" w:after="0" w:line="240" w:lineRule="auto"/>
        <w:ind w:left="222" w:right="529" w:firstLine="0"/>
        <w:jc w:val="left"/>
        <w:rPr>
          <w:sz w:val="20"/>
        </w:rPr>
      </w:pPr>
      <w:r>
        <w:rPr>
          <w:sz w:val="20"/>
        </w:rPr>
        <w:t>Cough = True</w:t>
      </w:r>
    </w:p>
    <w:p>
      <w:pPr>
        <w:pStyle w:val="20"/>
        <w:tabs>
          <w:tab w:val="left" w:pos="560"/>
        </w:tabs>
        <w:spacing w:before="80" w:after="0" w:line="240" w:lineRule="auto"/>
        <w:ind w:left="222" w:right="529" w:firstLine="0"/>
        <w:jc w:val="left"/>
        <w:rPr>
          <w:sz w:val="20"/>
        </w:rPr>
      </w:pPr>
      <w:r>
        <w:rPr>
          <w:sz w:val="20"/>
        </w:rPr>
        <w:t>Breathlessness = True</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Step 1:</w:t>
      </w:r>
    </w:p>
    <w:p>
      <w:pPr>
        <w:pStyle w:val="20"/>
        <w:tabs>
          <w:tab w:val="left" w:pos="560"/>
        </w:tabs>
        <w:spacing w:before="80" w:after="0" w:line="240" w:lineRule="auto"/>
        <w:ind w:left="222" w:right="529" w:firstLine="0"/>
        <w:jc w:val="left"/>
        <w:rPr>
          <w:sz w:val="20"/>
        </w:rPr>
      </w:pPr>
      <w:r>
        <w:rPr>
          <w:sz w:val="20"/>
        </w:rPr>
        <w:t>Rule 1: Fever ∧ Cough → Possible Flu</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Fever and Cough are True.</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Therefore:</w:t>
      </w:r>
    </w:p>
    <w:p>
      <w:pPr>
        <w:pStyle w:val="20"/>
        <w:tabs>
          <w:tab w:val="left" w:pos="560"/>
        </w:tabs>
        <w:spacing w:before="80" w:after="0" w:line="240" w:lineRule="auto"/>
        <w:ind w:left="222" w:right="529" w:firstLine="0"/>
        <w:jc w:val="left"/>
        <w:rPr>
          <w:sz w:val="20"/>
        </w:rPr>
      </w:pPr>
      <w:r>
        <w:rPr>
          <w:sz w:val="20"/>
        </w:rPr>
        <w:t>Possible Flu = True</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Step 2:</w:t>
      </w:r>
    </w:p>
    <w:p>
      <w:pPr>
        <w:pStyle w:val="20"/>
        <w:tabs>
          <w:tab w:val="left" w:pos="560"/>
        </w:tabs>
        <w:spacing w:before="80" w:after="0" w:line="240" w:lineRule="auto"/>
        <w:ind w:left="222" w:right="529" w:firstLine="0"/>
        <w:jc w:val="left"/>
        <w:rPr>
          <w:sz w:val="20"/>
        </w:rPr>
      </w:pPr>
      <w:r>
        <w:rPr>
          <w:sz w:val="20"/>
        </w:rPr>
        <w:t>Rule 2: Fever ∧ Rash → Possible Measles</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Rash is not given as True.</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Therefore:</w:t>
      </w:r>
    </w:p>
    <w:p>
      <w:pPr>
        <w:pStyle w:val="20"/>
        <w:tabs>
          <w:tab w:val="left" w:pos="560"/>
        </w:tabs>
        <w:spacing w:before="80" w:after="0" w:line="240" w:lineRule="auto"/>
        <w:ind w:left="222" w:right="529" w:firstLine="0"/>
        <w:jc w:val="left"/>
        <w:rPr>
          <w:sz w:val="20"/>
        </w:rPr>
      </w:pPr>
      <w:r>
        <w:rPr>
          <w:sz w:val="20"/>
        </w:rPr>
        <w:t>Rule 2 cannot be fired.</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Step 3:</w:t>
      </w:r>
    </w:p>
    <w:p>
      <w:pPr>
        <w:pStyle w:val="20"/>
        <w:tabs>
          <w:tab w:val="left" w:pos="560"/>
        </w:tabs>
        <w:spacing w:before="80" w:after="0" w:line="240" w:lineRule="auto"/>
        <w:ind w:left="222" w:right="529" w:firstLine="0"/>
        <w:jc w:val="left"/>
        <w:rPr>
          <w:sz w:val="20"/>
        </w:rPr>
      </w:pPr>
      <w:r>
        <w:rPr>
          <w:sz w:val="20"/>
        </w:rPr>
        <w:t>Rule 3: Cough ∧ Breathlessness → Possible Pneumonia</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Cough and Breathlessness are True.</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Therefore:</w:t>
      </w:r>
    </w:p>
    <w:p>
      <w:pPr>
        <w:pStyle w:val="20"/>
        <w:tabs>
          <w:tab w:val="left" w:pos="560"/>
        </w:tabs>
        <w:spacing w:before="80" w:after="0" w:line="240" w:lineRule="auto"/>
        <w:ind w:left="222" w:right="529" w:firstLine="0"/>
        <w:jc w:val="left"/>
        <w:rPr>
          <w:sz w:val="20"/>
        </w:rPr>
      </w:pPr>
      <w:r>
        <w:rPr>
          <w:sz w:val="20"/>
        </w:rPr>
        <w:t>Possible Pneumonia = True</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Final Derived Diagnoses:</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Possible Flu = True</w:t>
      </w:r>
    </w:p>
    <w:p>
      <w:pPr>
        <w:pStyle w:val="20"/>
        <w:tabs>
          <w:tab w:val="left" w:pos="560"/>
        </w:tabs>
        <w:spacing w:before="80" w:after="0" w:line="240" w:lineRule="auto"/>
        <w:ind w:left="222" w:right="529" w:firstLine="0"/>
        <w:jc w:val="left"/>
        <w:rPr>
          <w:sz w:val="20"/>
        </w:rPr>
      </w:pPr>
      <w:r>
        <w:rPr>
          <w:sz w:val="20"/>
        </w:rPr>
        <w:t>Possible Pneumonia = True</w:t>
      </w:r>
    </w:p>
    <w:p>
      <w:pPr>
        <w:pStyle w:val="20"/>
        <w:tabs>
          <w:tab w:val="left" w:pos="560"/>
        </w:tabs>
        <w:spacing w:before="80" w:after="0" w:line="240" w:lineRule="auto"/>
        <w:ind w:left="222" w:right="529" w:firstLine="0"/>
        <w:jc w:val="left"/>
        <w:rPr>
          <w:sz w:val="20"/>
        </w:rPr>
      </w:pPr>
    </w:p>
    <w:p>
      <w:pPr>
        <w:pStyle w:val="20"/>
        <w:tabs>
          <w:tab w:val="left" w:pos="560"/>
        </w:tabs>
        <w:spacing w:before="80" w:after="0" w:line="240" w:lineRule="auto"/>
        <w:ind w:left="222" w:right="529" w:firstLine="0"/>
        <w:jc w:val="left"/>
        <w:rPr>
          <w:sz w:val="20"/>
        </w:rPr>
      </w:pPr>
      <w:r>
        <w:rPr>
          <w:sz w:val="20"/>
        </w:rPr>
        <w:t>Conclusion:</w:t>
      </w:r>
    </w:p>
    <w:p>
      <w:pPr>
        <w:pStyle w:val="20"/>
        <w:tabs>
          <w:tab w:val="left" w:pos="560"/>
        </w:tabs>
        <w:spacing w:before="80" w:after="0" w:line="240" w:lineRule="auto"/>
        <w:ind w:left="222" w:right="529" w:firstLine="0"/>
        <w:jc w:val="left"/>
        <w:rPr>
          <w:sz w:val="20"/>
        </w:rPr>
      </w:pPr>
      <w:r>
        <w:rPr>
          <w:sz w:val="20"/>
        </w:rPr>
        <w:t>Patient A has Possible Flu and Possible Pneumonia.</w:t>
      </w:r>
    </w:p>
    <w:p>
      <w:pPr>
        <w:pStyle w:val="20"/>
        <w:numPr>
          <w:ilvl w:val="0"/>
          <w:numId w:val="1"/>
        </w:numPr>
        <w:tabs>
          <w:tab w:val="left" w:pos="534"/>
        </w:tabs>
        <w:spacing w:before="80" w:after="0" w:line="240" w:lineRule="auto"/>
        <w:ind w:left="222" w:right="538" w:firstLine="0"/>
        <w:jc w:val="left"/>
        <w:rPr>
          <w:b/>
          <w:bCs/>
          <w:sz w:val="20"/>
        </w:rPr>
      </w:pPr>
      <w:r>
        <w:rPr>
          <w:b/>
          <w:bCs/>
          <w:sz w:val="20"/>
        </w:rPr>
        <w:t>The goal is to confirm</w:t>
      </w:r>
      <w:r>
        <w:rPr>
          <w:b/>
          <w:bCs/>
          <w:spacing w:val="-3"/>
          <w:sz w:val="20"/>
        </w:rPr>
        <w:t xml:space="preserve"> </w:t>
      </w:r>
      <w:r>
        <w:rPr>
          <w:b/>
          <w:bCs/>
          <w:sz w:val="20"/>
        </w:rPr>
        <w:t>‘Patient</w:t>
      </w:r>
      <w:r>
        <w:rPr>
          <w:b/>
          <w:bCs/>
          <w:spacing w:val="-3"/>
          <w:sz w:val="20"/>
        </w:rPr>
        <w:t xml:space="preserve"> </w:t>
      </w:r>
      <w:r>
        <w:rPr>
          <w:b/>
          <w:bCs/>
          <w:sz w:val="20"/>
        </w:rPr>
        <w:t>A</w:t>
      </w:r>
      <w:r>
        <w:rPr>
          <w:b/>
          <w:bCs/>
          <w:spacing w:val="-3"/>
          <w:sz w:val="20"/>
        </w:rPr>
        <w:t xml:space="preserve"> </w:t>
      </w:r>
      <w:r>
        <w:rPr>
          <w:b/>
          <w:bCs/>
          <w:sz w:val="20"/>
        </w:rPr>
        <w:t>has</w:t>
      </w:r>
      <w:r>
        <w:rPr>
          <w:b/>
          <w:bCs/>
          <w:spacing w:val="-3"/>
          <w:sz w:val="20"/>
        </w:rPr>
        <w:t xml:space="preserve"> </w:t>
      </w:r>
      <w:r>
        <w:rPr>
          <w:b/>
          <w:bCs/>
          <w:sz w:val="20"/>
        </w:rPr>
        <w:t>Pneumonia.’</w:t>
      </w:r>
      <w:r>
        <w:rPr>
          <w:b/>
          <w:bCs/>
          <w:spacing w:val="-3"/>
          <w:sz w:val="20"/>
        </w:rPr>
        <w:t xml:space="preserve"> </w:t>
      </w:r>
      <w:r>
        <w:rPr>
          <w:b/>
          <w:bCs/>
          <w:sz w:val="20"/>
        </w:rPr>
        <w:t>Apply</w:t>
      </w:r>
      <w:r>
        <w:rPr>
          <w:b/>
          <w:bCs/>
          <w:spacing w:val="-3"/>
          <w:sz w:val="20"/>
        </w:rPr>
        <w:t xml:space="preserve"> </w:t>
      </w:r>
      <w:r>
        <w:rPr>
          <w:b/>
          <w:bCs/>
          <w:sz w:val="20"/>
        </w:rPr>
        <w:t>Backward</w:t>
      </w:r>
      <w:r>
        <w:rPr>
          <w:b/>
          <w:bCs/>
          <w:spacing w:val="-3"/>
          <w:sz w:val="20"/>
        </w:rPr>
        <w:t xml:space="preserve"> </w:t>
      </w:r>
      <w:r>
        <w:rPr>
          <w:b/>
          <w:bCs/>
          <w:sz w:val="20"/>
        </w:rPr>
        <w:t>Chaining</w:t>
      </w:r>
      <w:r>
        <w:rPr>
          <w:b/>
          <w:bCs/>
          <w:spacing w:val="-3"/>
          <w:sz w:val="20"/>
        </w:rPr>
        <w:t xml:space="preserve"> </w:t>
      </w:r>
      <w:r>
        <w:rPr>
          <w:b/>
          <w:bCs/>
          <w:sz w:val="20"/>
        </w:rPr>
        <w:t>and</w:t>
      </w:r>
      <w:r>
        <w:rPr>
          <w:b/>
          <w:bCs/>
          <w:spacing w:val="-3"/>
          <w:sz w:val="20"/>
        </w:rPr>
        <w:t xml:space="preserve"> </w:t>
      </w:r>
      <w:r>
        <w:rPr>
          <w:b/>
          <w:bCs/>
          <w:sz w:val="20"/>
        </w:rPr>
        <w:t>draw</w:t>
      </w:r>
      <w:r>
        <w:rPr>
          <w:b/>
          <w:bCs/>
          <w:spacing w:val="-3"/>
          <w:sz w:val="20"/>
        </w:rPr>
        <w:t xml:space="preserve"> </w:t>
      </w:r>
      <w:r>
        <w:rPr>
          <w:b/>
          <w:bCs/>
          <w:sz w:val="20"/>
        </w:rPr>
        <w:t>the</w:t>
      </w:r>
      <w:r>
        <w:rPr>
          <w:b/>
          <w:bCs/>
          <w:spacing w:val="-3"/>
          <w:sz w:val="20"/>
        </w:rPr>
        <w:t xml:space="preserve"> </w:t>
      </w:r>
      <w:r>
        <w:rPr>
          <w:b/>
          <w:bCs/>
          <w:sz w:val="20"/>
        </w:rPr>
        <w:t>goal</w:t>
      </w:r>
      <w:r>
        <w:rPr>
          <w:b/>
          <w:bCs/>
          <w:spacing w:val="-3"/>
          <w:sz w:val="20"/>
        </w:rPr>
        <w:t xml:space="preserve"> </w:t>
      </w:r>
      <w:r>
        <w:rPr>
          <w:b/>
          <w:bCs/>
          <w:sz w:val="20"/>
        </w:rPr>
        <w:t>reduction tree to verify this goal.</w:t>
      </w:r>
    </w:p>
    <w:p>
      <w:pPr>
        <w:pStyle w:val="20"/>
        <w:tabs>
          <w:tab w:val="left" w:pos="534"/>
        </w:tabs>
        <w:spacing w:before="80" w:after="0" w:line="240" w:lineRule="auto"/>
        <w:ind w:left="0" w:right="538"/>
        <w:jc w:val="left"/>
        <w:rPr>
          <w:b/>
          <w:bCs/>
          <w:sz w:val="20"/>
        </w:rPr>
      </w:pPr>
    </w:p>
    <w:p>
      <w:pPr>
        <w:pStyle w:val="20"/>
        <w:tabs>
          <w:tab w:val="left" w:pos="534"/>
        </w:tabs>
        <w:spacing w:before="80" w:after="0" w:line="240" w:lineRule="auto"/>
        <w:ind w:left="0" w:right="538"/>
        <w:jc w:val="left"/>
        <w:rPr>
          <w:b/>
          <w:bCs/>
          <w:sz w:val="20"/>
        </w:rPr>
      </w:pPr>
    </w:p>
    <w:p>
      <w:pPr>
        <w:pStyle w:val="20"/>
        <w:tabs>
          <w:tab w:val="left" w:pos="534"/>
        </w:tabs>
        <w:spacing w:before="80" w:after="0" w:line="240" w:lineRule="auto"/>
        <w:ind w:left="0" w:right="538"/>
        <w:jc w:val="left"/>
        <w:rPr>
          <w:b/>
          <w:bCs/>
          <w:sz w:val="20"/>
        </w:rPr>
      </w:pPr>
    </w:p>
    <w:p>
      <w:pPr>
        <w:pStyle w:val="20"/>
        <w:tabs>
          <w:tab w:val="left" w:pos="534"/>
        </w:tabs>
        <w:spacing w:before="80" w:after="0" w:line="240" w:lineRule="auto"/>
        <w:ind w:left="0" w:right="538"/>
        <w:jc w:val="left"/>
        <w:rPr>
          <w:b/>
          <w:bCs/>
          <w:sz w:val="20"/>
        </w:rPr>
      </w:pPr>
    </w:p>
    <w:p>
      <w:pPr>
        <w:pStyle w:val="20"/>
        <w:tabs>
          <w:tab w:val="left" w:pos="534"/>
        </w:tabs>
        <w:spacing w:before="80" w:after="0" w:line="240" w:lineRule="auto"/>
        <w:ind w:left="0" w:right="538"/>
        <w:jc w:val="left"/>
        <w:rPr>
          <w:b/>
          <w:bCs/>
          <w:sz w:val="20"/>
        </w:rPr>
      </w:pPr>
    </w:p>
    <w:p>
      <w:pPr>
        <w:pStyle w:val="20"/>
        <w:tabs>
          <w:tab w:val="left" w:pos="534"/>
        </w:tabs>
        <w:ind w:left="0" w:right="538"/>
        <w:rPr>
          <w:rFonts w:hint="eastAsia"/>
          <w:b w:val="0"/>
          <w:bCs w:val="0"/>
          <w:sz w:val="20"/>
        </w:rPr>
      </w:pPr>
      <w:r>
        <w:rPr>
          <w:rFonts w:hint="eastAsia"/>
          <w:b w:val="0"/>
          <w:bCs w:val="0"/>
          <w:sz w:val="20"/>
        </w:rPr>
        <w:t>Goal:</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Pneumonia(A)</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Rule:</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Cough(A) AND Breathlessness(A) -&gt; Pneumonia(A)</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The goal is reduced into two sub-goals:</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1. Cough(A)</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2. Breathlessness(A)</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Both are given as facts:</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Cough(A) = True</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Breathlessness(A) = True</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Therefore:</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Cough(A) AND Breathlessness(A)</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V</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Pneumonia(A)</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Goal Reduction Tree:</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Pneumonia(A)</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Cough(A) AND Breathlessness(A)</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             \</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               \</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Cough(A)          Breathlessness(A)</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True                 True</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               /</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             /</w:t>
      </w: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 xml:space="preserve">              Pneumonia(A)</w:t>
      </w:r>
    </w:p>
    <w:p>
      <w:pPr>
        <w:pStyle w:val="20"/>
        <w:tabs>
          <w:tab w:val="left" w:pos="534"/>
        </w:tabs>
        <w:spacing w:before="80" w:after="0" w:line="240" w:lineRule="auto"/>
        <w:ind w:left="0" w:right="538"/>
        <w:jc w:val="left"/>
        <w:rPr>
          <w:rFonts w:hint="eastAsia"/>
          <w:b w:val="0"/>
          <w:bCs w:val="0"/>
          <w:sz w:val="20"/>
        </w:rPr>
      </w:pPr>
    </w:p>
    <w:p>
      <w:pPr>
        <w:pStyle w:val="20"/>
        <w:tabs>
          <w:tab w:val="left" w:pos="534"/>
        </w:tabs>
        <w:spacing w:before="80" w:after="0" w:line="240" w:lineRule="auto"/>
        <w:ind w:left="0" w:right="538"/>
        <w:jc w:val="left"/>
        <w:rPr>
          <w:rFonts w:hint="eastAsia"/>
          <w:b w:val="0"/>
          <w:bCs w:val="0"/>
          <w:sz w:val="20"/>
        </w:rPr>
      </w:pPr>
      <w:r>
        <w:rPr>
          <w:rFonts w:hint="eastAsia"/>
          <w:b w:val="0"/>
          <w:bCs w:val="0"/>
          <w:sz w:val="20"/>
        </w:rPr>
        <w:t>Conclusion:</w:t>
      </w:r>
    </w:p>
    <w:p>
      <w:pPr>
        <w:pStyle w:val="20"/>
        <w:tabs>
          <w:tab w:val="left" w:pos="534"/>
        </w:tabs>
        <w:spacing w:before="80" w:after="0" w:line="240" w:lineRule="auto"/>
        <w:ind w:left="0" w:right="538"/>
        <w:jc w:val="left"/>
        <w:rPr>
          <w:sz w:val="20"/>
        </w:rPr>
      </w:pPr>
      <w:r>
        <w:rPr>
          <w:rFonts w:hint="eastAsia"/>
          <w:b w:val="0"/>
          <w:bCs w:val="0"/>
          <w:sz w:val="20"/>
        </w:rPr>
        <w:t>Patient A has Pneumonia is successfully proved using Backward Chaining.</w:t>
      </w:r>
    </w:p>
    <w:p>
      <w:pPr>
        <w:pStyle w:val="20"/>
        <w:tabs>
          <w:tab w:val="left" w:pos="534"/>
        </w:tabs>
        <w:spacing w:before="80" w:after="0" w:line="240" w:lineRule="auto"/>
        <w:ind w:left="0" w:right="538"/>
        <w:jc w:val="left"/>
        <w:rPr>
          <w:b/>
          <w:bCs/>
          <w:sz w:val="20"/>
        </w:rPr>
      </w:pPr>
    </w:p>
    <w:p>
      <w:pPr>
        <w:pStyle w:val="20"/>
        <w:tabs>
          <w:tab w:val="left" w:pos="534"/>
        </w:tabs>
        <w:spacing w:before="80" w:after="0" w:line="240" w:lineRule="auto"/>
        <w:ind w:left="222" w:right="538" w:firstLine="0"/>
        <w:jc w:val="left"/>
        <w:rPr>
          <w:sz w:val="20"/>
        </w:rPr>
      </w:pPr>
    </w:p>
    <w:p>
      <w:pPr>
        <w:pStyle w:val="19"/>
        <w:spacing w:before="160"/>
      </w:pPr>
      <w:r>
        <w:t>Case</w:t>
      </w:r>
      <w:r>
        <w:rPr>
          <w:spacing w:val="-9"/>
        </w:rPr>
        <w:t xml:space="preserve"> </w:t>
      </w:r>
      <w:r>
        <w:t>Study</w:t>
      </w:r>
      <w:r>
        <w:rPr>
          <w:spacing w:val="-7"/>
        </w:rPr>
        <w:t xml:space="preserve"> </w:t>
      </w:r>
      <w:r>
        <w:t>2</w:t>
      </w:r>
      <w:r>
        <w:rPr>
          <w:spacing w:val="-7"/>
        </w:rPr>
        <w:t xml:space="preserve"> </w:t>
      </w:r>
      <w:r>
        <w:t>—</w:t>
      </w:r>
      <w:r>
        <w:rPr>
          <w:spacing w:val="-7"/>
        </w:rPr>
        <w:t xml:space="preserve"> </w:t>
      </w:r>
      <w:r>
        <w:t>Autonomous</w:t>
      </w:r>
      <w:r>
        <w:rPr>
          <w:spacing w:val="-7"/>
        </w:rPr>
        <w:t xml:space="preserve"> </w:t>
      </w:r>
      <w:r>
        <w:t>Traffic</w:t>
      </w:r>
      <w:r>
        <w:rPr>
          <w:spacing w:val="-7"/>
        </w:rPr>
        <w:t xml:space="preserve"> </w:t>
      </w:r>
      <w:r>
        <w:t>Management</w:t>
      </w:r>
      <w:r>
        <w:rPr>
          <w:spacing w:val="-7"/>
        </w:rPr>
        <w:t xml:space="preserve"> </w:t>
      </w:r>
      <w:r>
        <w:rPr>
          <w:spacing w:val="-2"/>
        </w:rPr>
        <w:t>Agent</w:t>
      </w:r>
    </w:p>
    <w:p>
      <w:pPr>
        <w:pStyle w:val="15"/>
        <w:spacing w:before="60"/>
        <w:ind w:left="87"/>
        <w:rPr>
          <w:b/>
          <w:bCs/>
        </w:rPr>
      </w:pPr>
      <w:r>
        <w:rPr>
          <w:b/>
          <w:bCs/>
        </w:rPr>
        <w:t>A</w:t>
      </w:r>
      <w:r>
        <w:rPr>
          <w:b/>
          <w:bCs/>
          <w:spacing w:val="-6"/>
        </w:rPr>
        <w:t xml:space="preserve"> </w:t>
      </w:r>
      <w:r>
        <w:rPr>
          <w:b/>
          <w:bCs/>
        </w:rPr>
        <w:t>smart</w:t>
      </w:r>
      <w:r>
        <w:rPr>
          <w:b/>
          <w:bCs/>
          <w:spacing w:val="-6"/>
        </w:rPr>
        <w:t xml:space="preserve"> </w:t>
      </w:r>
      <w:r>
        <w:rPr>
          <w:b/>
          <w:bCs/>
        </w:rPr>
        <w:t>city</w:t>
      </w:r>
      <w:r>
        <w:rPr>
          <w:b/>
          <w:bCs/>
          <w:spacing w:val="-6"/>
        </w:rPr>
        <w:t xml:space="preserve"> </w:t>
      </w:r>
      <w:r>
        <w:rPr>
          <w:b/>
          <w:bCs/>
        </w:rPr>
        <w:t>traffic</w:t>
      </w:r>
      <w:r>
        <w:rPr>
          <w:b/>
          <w:bCs/>
          <w:spacing w:val="-6"/>
        </w:rPr>
        <w:t xml:space="preserve"> </w:t>
      </w:r>
      <w:r>
        <w:rPr>
          <w:b/>
          <w:bCs/>
        </w:rPr>
        <w:t>controller</w:t>
      </w:r>
      <w:r>
        <w:rPr>
          <w:b/>
          <w:bCs/>
          <w:spacing w:val="-5"/>
        </w:rPr>
        <w:t xml:space="preserve"> </w:t>
      </w:r>
      <w:r>
        <w:rPr>
          <w:b/>
          <w:bCs/>
        </w:rPr>
        <w:t>uses</w:t>
      </w:r>
      <w:r>
        <w:rPr>
          <w:b/>
          <w:bCs/>
          <w:spacing w:val="-6"/>
        </w:rPr>
        <w:t xml:space="preserve"> </w:t>
      </w:r>
      <w:r>
        <w:rPr>
          <w:b/>
          <w:bCs/>
        </w:rPr>
        <w:t>a</w:t>
      </w:r>
      <w:r>
        <w:rPr>
          <w:b/>
          <w:bCs/>
          <w:spacing w:val="-6"/>
        </w:rPr>
        <w:t xml:space="preserve"> </w:t>
      </w:r>
      <w:r>
        <w:rPr>
          <w:b/>
          <w:bCs/>
        </w:rPr>
        <w:t>FOL-based</w:t>
      </w:r>
      <w:r>
        <w:rPr>
          <w:b/>
          <w:bCs/>
          <w:spacing w:val="-6"/>
        </w:rPr>
        <w:t xml:space="preserve"> </w:t>
      </w:r>
      <w:r>
        <w:rPr>
          <w:b/>
          <w:bCs/>
        </w:rPr>
        <w:t>knowledge</w:t>
      </w:r>
      <w:r>
        <w:rPr>
          <w:b/>
          <w:bCs/>
          <w:spacing w:val="-6"/>
        </w:rPr>
        <w:t xml:space="preserve"> </w:t>
      </w:r>
      <w:r>
        <w:rPr>
          <w:b/>
          <w:bCs/>
        </w:rPr>
        <w:t>base</w:t>
      </w:r>
      <w:r>
        <w:rPr>
          <w:b/>
          <w:bCs/>
          <w:spacing w:val="-5"/>
        </w:rPr>
        <w:t xml:space="preserve"> </w:t>
      </w:r>
      <w:r>
        <w:rPr>
          <w:b/>
          <w:bCs/>
        </w:rPr>
        <w:t>to</w:t>
      </w:r>
      <w:r>
        <w:rPr>
          <w:b/>
          <w:bCs/>
          <w:spacing w:val="-6"/>
        </w:rPr>
        <w:t xml:space="preserve"> </w:t>
      </w:r>
      <w:r>
        <w:rPr>
          <w:b/>
          <w:bCs/>
        </w:rPr>
        <w:t>manage</w:t>
      </w:r>
      <w:r>
        <w:rPr>
          <w:b/>
          <w:bCs/>
          <w:spacing w:val="-6"/>
        </w:rPr>
        <w:t xml:space="preserve"> </w:t>
      </w:r>
      <w:r>
        <w:rPr>
          <w:b/>
          <w:bCs/>
        </w:rPr>
        <w:t>emergency</w:t>
      </w:r>
      <w:r>
        <w:rPr>
          <w:b/>
          <w:bCs/>
          <w:spacing w:val="-6"/>
        </w:rPr>
        <w:t xml:space="preserve"> </w:t>
      </w:r>
      <w:r>
        <w:rPr>
          <w:b/>
          <w:bCs/>
        </w:rPr>
        <w:t>vehicle</w:t>
      </w:r>
      <w:r>
        <w:rPr>
          <w:b/>
          <w:bCs/>
          <w:spacing w:val="-5"/>
        </w:rPr>
        <w:t xml:space="preserve"> </w:t>
      </w:r>
      <w:r>
        <w:rPr>
          <w:b/>
          <w:bCs/>
          <w:spacing w:val="-2"/>
        </w:rPr>
        <w:t>routing:</w:t>
      </w:r>
    </w:p>
    <w:p>
      <w:pPr>
        <w:pStyle w:val="20"/>
        <w:numPr>
          <w:ilvl w:val="1"/>
          <w:numId w:val="1"/>
        </w:numPr>
        <w:tabs>
          <w:tab w:val="left" w:pos="1077"/>
        </w:tabs>
        <w:spacing w:before="40" w:after="0" w:line="240" w:lineRule="auto"/>
        <w:ind w:left="1077" w:right="0" w:hanging="465"/>
        <w:jc w:val="left"/>
        <w:rPr>
          <w:rFonts w:ascii="Cambria" w:hAnsi="Cambria"/>
          <w:b/>
          <w:bCs/>
          <w:sz w:val="20"/>
        </w:rPr>
      </w:pPr>
      <w:r>
        <w:rPr>
          <w:rFonts w:ascii="Cambria Math" w:hAnsi="Cambria Math"/>
          <w:b/>
          <w:bCs/>
          <w:sz w:val="20"/>
        </w:rPr>
        <w:t>∀</w:t>
      </w:r>
      <w:r>
        <w:rPr>
          <w:b/>
          <w:bCs/>
          <w:sz w:val="20"/>
        </w:rPr>
        <w:t>x:</w:t>
      </w:r>
      <w:r>
        <w:rPr>
          <w:b/>
          <w:bCs/>
          <w:spacing w:val="-9"/>
          <w:sz w:val="20"/>
        </w:rPr>
        <w:t xml:space="preserve"> </w:t>
      </w:r>
      <w:r>
        <w:rPr>
          <w:b/>
          <w:bCs/>
          <w:sz w:val="20"/>
        </w:rPr>
        <w:t>Vehicle(x)</w:t>
      </w:r>
      <w:r>
        <w:rPr>
          <w:b/>
          <w:bCs/>
          <w:spacing w:val="-8"/>
          <w:sz w:val="20"/>
        </w:rPr>
        <w:t xml:space="preserve"> </w:t>
      </w:r>
      <w:r>
        <w:rPr>
          <w:rFonts w:ascii="Cambria Math" w:hAnsi="Cambria Math"/>
          <w:b/>
          <w:bCs/>
          <w:sz w:val="20"/>
        </w:rPr>
        <w:t>∧</w:t>
      </w:r>
      <w:r>
        <w:rPr>
          <w:rFonts w:ascii="Cambria Math" w:hAnsi="Cambria Math"/>
          <w:b/>
          <w:bCs/>
          <w:spacing w:val="4"/>
          <w:sz w:val="20"/>
        </w:rPr>
        <w:t xml:space="preserve"> </w:t>
      </w:r>
      <w:r>
        <w:rPr>
          <w:rFonts w:ascii="Microsoft Sans Serif" w:hAnsi="Microsoft Sans Serif"/>
          <w:b/>
          <w:bCs/>
          <w:sz w:val="20"/>
        </w:rPr>
        <w:t>EmergencyType(x)</w:t>
      </w:r>
      <w:r>
        <w:rPr>
          <w:rFonts w:ascii="Microsoft Sans Serif" w:hAnsi="Microsoft Sans Serif"/>
          <w:b/>
          <w:bCs/>
          <w:spacing w:val="-6"/>
          <w:sz w:val="20"/>
        </w:rPr>
        <w:t xml:space="preserve"> </w:t>
      </w:r>
      <w:r>
        <w:rPr>
          <w:rFonts w:ascii="Microsoft Sans Serif" w:hAnsi="Microsoft Sans Serif"/>
          <w:b/>
          <w:bCs/>
          <w:sz w:val="20"/>
        </w:rPr>
        <w:t>→</w:t>
      </w:r>
      <w:r>
        <w:rPr>
          <w:rFonts w:ascii="Microsoft Sans Serif" w:hAnsi="Microsoft Sans Serif"/>
          <w:b/>
          <w:bCs/>
          <w:spacing w:val="-5"/>
          <w:sz w:val="20"/>
        </w:rPr>
        <w:t xml:space="preserve"> </w:t>
      </w:r>
      <w:r>
        <w:rPr>
          <w:rFonts w:ascii="Microsoft Sans Serif" w:hAnsi="Microsoft Sans Serif"/>
          <w:b/>
          <w:bCs/>
          <w:sz w:val="20"/>
        </w:rPr>
        <w:t>ClearPath(x)</w:t>
      </w:r>
      <w:r>
        <w:rPr>
          <w:rFonts w:ascii="Microsoft Sans Serif" w:hAnsi="Microsoft Sans Serif"/>
          <w:b/>
          <w:bCs/>
          <w:spacing w:val="65"/>
          <w:w w:val="150"/>
          <w:sz w:val="20"/>
        </w:rPr>
        <w:t xml:space="preserve"> </w:t>
      </w:r>
      <w:r>
        <w:rPr>
          <w:rFonts w:ascii="Microsoft Sans Serif" w:hAnsi="Microsoft Sans Serif"/>
          <w:b/>
          <w:bCs/>
          <w:sz w:val="20"/>
        </w:rPr>
        <w:t>[Rule</w:t>
      </w:r>
      <w:r>
        <w:rPr>
          <w:rFonts w:ascii="Microsoft Sans Serif" w:hAnsi="Microsoft Sans Serif"/>
          <w:b/>
          <w:bCs/>
          <w:spacing w:val="-6"/>
          <w:sz w:val="20"/>
        </w:rPr>
        <w:t xml:space="preserve"> </w:t>
      </w:r>
      <w:r>
        <w:rPr>
          <w:rFonts w:ascii="Microsoft Sans Serif" w:hAnsi="Microsoft Sans Serif"/>
          <w:b/>
          <w:bCs/>
          <w:spacing w:val="-5"/>
          <w:sz w:val="20"/>
        </w:rPr>
        <w:t>1]</w:t>
      </w:r>
    </w:p>
    <w:p>
      <w:pPr>
        <w:pStyle w:val="20"/>
        <w:numPr>
          <w:ilvl w:val="1"/>
          <w:numId w:val="1"/>
        </w:numPr>
        <w:tabs>
          <w:tab w:val="left" w:pos="1077"/>
        </w:tabs>
        <w:spacing w:before="0" w:after="0" w:line="240" w:lineRule="auto"/>
        <w:ind w:left="1077" w:right="0" w:hanging="530"/>
        <w:jc w:val="left"/>
        <w:rPr>
          <w:rFonts w:ascii="Cambria" w:hAnsi="Cambria"/>
          <w:b/>
          <w:bCs/>
          <w:sz w:val="20"/>
        </w:rPr>
      </w:pPr>
      <w:r>
        <w:rPr>
          <w:rFonts w:ascii="Cambria Math" w:hAnsi="Cambria Math"/>
          <w:b/>
          <w:bCs/>
          <w:sz w:val="20"/>
        </w:rPr>
        <w:t>∀</w:t>
      </w:r>
      <w:r>
        <w:rPr>
          <w:rFonts w:ascii="Microsoft Sans Serif" w:hAnsi="Microsoft Sans Serif"/>
          <w:b/>
          <w:bCs/>
          <w:sz w:val="20"/>
        </w:rPr>
        <w:t>x:</w:t>
      </w:r>
      <w:r>
        <w:rPr>
          <w:rFonts w:ascii="Microsoft Sans Serif" w:hAnsi="Microsoft Sans Serif"/>
          <w:b/>
          <w:bCs/>
          <w:spacing w:val="-4"/>
          <w:sz w:val="20"/>
        </w:rPr>
        <w:t xml:space="preserve"> </w:t>
      </w:r>
      <w:r>
        <w:rPr>
          <w:rFonts w:ascii="Microsoft Sans Serif" w:hAnsi="Microsoft Sans Serif"/>
          <w:b/>
          <w:bCs/>
          <w:sz w:val="20"/>
        </w:rPr>
        <w:t>ClearPath(x)</w:t>
      </w:r>
      <w:r>
        <w:rPr>
          <w:rFonts w:ascii="Microsoft Sans Serif" w:hAnsi="Microsoft Sans Serif"/>
          <w:b/>
          <w:bCs/>
          <w:spacing w:val="-3"/>
          <w:sz w:val="20"/>
        </w:rPr>
        <w:t xml:space="preserve"> </w:t>
      </w:r>
      <w:r>
        <w:rPr>
          <w:rFonts w:ascii="Microsoft Sans Serif" w:hAnsi="Microsoft Sans Serif"/>
          <w:b/>
          <w:bCs/>
          <w:sz w:val="20"/>
        </w:rPr>
        <w:t>→</w:t>
      </w:r>
      <w:r>
        <w:rPr>
          <w:rFonts w:ascii="Microsoft Sans Serif" w:hAnsi="Microsoft Sans Serif"/>
          <w:b/>
          <w:bCs/>
          <w:spacing w:val="-3"/>
          <w:sz w:val="20"/>
        </w:rPr>
        <w:t xml:space="preserve"> </w:t>
      </w:r>
      <w:r>
        <w:rPr>
          <w:rFonts w:ascii="Microsoft Sans Serif" w:hAnsi="Microsoft Sans Serif"/>
          <w:b/>
          <w:bCs/>
          <w:sz w:val="20"/>
        </w:rPr>
        <w:t>GreenSignal(x)</w:t>
      </w:r>
      <w:r>
        <w:rPr>
          <w:rFonts w:ascii="Microsoft Sans Serif" w:hAnsi="Microsoft Sans Serif"/>
          <w:b/>
          <w:bCs/>
          <w:spacing w:val="-3"/>
          <w:sz w:val="20"/>
        </w:rPr>
        <w:t xml:space="preserve"> </w:t>
      </w:r>
      <w:r>
        <w:rPr>
          <w:rFonts w:ascii="Cambria Math" w:hAnsi="Cambria Math"/>
          <w:b/>
          <w:bCs/>
          <w:sz w:val="20"/>
        </w:rPr>
        <w:t>∧</w:t>
      </w:r>
      <w:r>
        <w:rPr>
          <w:rFonts w:ascii="Cambria Math" w:hAnsi="Cambria Math"/>
          <w:b/>
          <w:bCs/>
          <w:spacing w:val="6"/>
          <w:sz w:val="20"/>
        </w:rPr>
        <w:t xml:space="preserve"> </w:t>
      </w:r>
      <w:r>
        <w:rPr>
          <w:b/>
          <w:bCs/>
          <w:sz w:val="20"/>
        </w:rPr>
        <w:t>¬RedSignal(x)</w:t>
      </w:r>
      <w:r>
        <w:rPr>
          <w:b/>
          <w:bCs/>
          <w:spacing w:val="67"/>
          <w:w w:val="150"/>
          <w:sz w:val="20"/>
        </w:rPr>
        <w:t xml:space="preserve"> </w:t>
      </w:r>
      <w:r>
        <w:rPr>
          <w:b/>
          <w:bCs/>
          <w:sz w:val="20"/>
        </w:rPr>
        <w:t>[Rule</w:t>
      </w:r>
      <w:r>
        <w:rPr>
          <w:b/>
          <w:bCs/>
          <w:spacing w:val="-6"/>
          <w:sz w:val="20"/>
        </w:rPr>
        <w:t xml:space="preserve"> </w:t>
      </w:r>
      <w:r>
        <w:rPr>
          <w:b/>
          <w:bCs/>
          <w:spacing w:val="-5"/>
          <w:sz w:val="20"/>
        </w:rPr>
        <w:t>2]</w:t>
      </w:r>
    </w:p>
    <w:p>
      <w:pPr>
        <w:pStyle w:val="20"/>
        <w:numPr>
          <w:ilvl w:val="1"/>
          <w:numId w:val="1"/>
        </w:numPr>
        <w:tabs>
          <w:tab w:val="left" w:pos="1077"/>
        </w:tabs>
        <w:spacing w:before="0" w:after="0" w:line="240" w:lineRule="auto"/>
        <w:ind w:left="1076" w:right="0" w:hanging="595"/>
        <w:jc w:val="left"/>
        <w:rPr>
          <w:rFonts w:ascii="Cambria" w:hAnsi="Cambria"/>
          <w:b/>
          <w:bCs/>
          <w:sz w:val="20"/>
        </w:rPr>
      </w:pPr>
      <w:r>
        <w:rPr>
          <w:rFonts w:ascii="Cambria Math" w:hAnsi="Cambria Math"/>
          <w:b/>
          <w:bCs/>
          <w:sz w:val="20"/>
        </w:rPr>
        <w:t>∀</w:t>
      </w:r>
      <w:r>
        <w:rPr>
          <w:b/>
          <w:bCs/>
          <w:sz w:val="20"/>
        </w:rPr>
        <w:t>x</w:t>
      </w:r>
      <w:r>
        <w:rPr>
          <w:b/>
          <w:bCs/>
          <w:spacing w:val="-7"/>
          <w:sz w:val="20"/>
        </w:rPr>
        <w:t xml:space="preserve"> </w:t>
      </w:r>
      <w:r>
        <w:rPr>
          <w:rFonts w:ascii="Cambria Math" w:hAnsi="Cambria Math"/>
          <w:b/>
          <w:bCs/>
          <w:sz w:val="20"/>
        </w:rPr>
        <w:t>∀</w:t>
      </w:r>
      <w:r>
        <w:rPr>
          <w:b/>
          <w:bCs/>
          <w:sz w:val="20"/>
        </w:rPr>
        <w:t>y:</w:t>
      </w:r>
      <w:r>
        <w:rPr>
          <w:b/>
          <w:bCs/>
          <w:spacing w:val="-6"/>
          <w:sz w:val="20"/>
        </w:rPr>
        <w:t xml:space="preserve"> </w:t>
      </w:r>
      <w:r>
        <w:rPr>
          <w:b/>
          <w:bCs/>
          <w:sz w:val="20"/>
        </w:rPr>
        <w:t>Vehicle(x)</w:t>
      </w:r>
      <w:r>
        <w:rPr>
          <w:b/>
          <w:bCs/>
          <w:spacing w:val="-6"/>
          <w:sz w:val="20"/>
        </w:rPr>
        <w:t xml:space="preserve"> </w:t>
      </w:r>
      <w:r>
        <w:rPr>
          <w:rFonts w:ascii="Cambria Math" w:hAnsi="Cambria Math"/>
          <w:b/>
          <w:bCs/>
          <w:sz w:val="20"/>
        </w:rPr>
        <w:t>∧</w:t>
      </w:r>
      <w:r>
        <w:rPr>
          <w:rFonts w:ascii="Cambria Math" w:hAnsi="Cambria Math"/>
          <w:b/>
          <w:bCs/>
          <w:spacing w:val="6"/>
          <w:sz w:val="20"/>
        </w:rPr>
        <w:t xml:space="preserve"> </w:t>
      </w:r>
      <w:r>
        <w:rPr>
          <w:b/>
          <w:bCs/>
          <w:sz w:val="20"/>
        </w:rPr>
        <w:t>Behind(x,y)</w:t>
      </w:r>
      <w:r>
        <w:rPr>
          <w:b/>
          <w:bCs/>
          <w:spacing w:val="-7"/>
          <w:sz w:val="20"/>
        </w:rPr>
        <w:t xml:space="preserve"> </w:t>
      </w:r>
      <w:r>
        <w:rPr>
          <w:rFonts w:ascii="Cambria Math" w:hAnsi="Cambria Math"/>
          <w:b/>
          <w:bCs/>
          <w:sz w:val="20"/>
        </w:rPr>
        <w:t>∧</w:t>
      </w:r>
      <w:r>
        <w:rPr>
          <w:rFonts w:ascii="Cambria Math" w:hAnsi="Cambria Math"/>
          <w:b/>
          <w:bCs/>
          <w:spacing w:val="6"/>
          <w:sz w:val="20"/>
        </w:rPr>
        <w:t xml:space="preserve"> </w:t>
      </w:r>
      <w:r>
        <w:rPr>
          <w:rFonts w:ascii="Microsoft Sans Serif" w:hAnsi="Microsoft Sans Serif"/>
          <w:b/>
          <w:bCs/>
          <w:sz w:val="20"/>
        </w:rPr>
        <w:t>GreenSignal(y)</w:t>
      </w:r>
      <w:r>
        <w:rPr>
          <w:rFonts w:ascii="Microsoft Sans Serif" w:hAnsi="Microsoft Sans Serif"/>
          <w:b/>
          <w:bCs/>
          <w:spacing w:val="-3"/>
          <w:sz w:val="20"/>
        </w:rPr>
        <w:t xml:space="preserve"> </w:t>
      </w:r>
      <w:r>
        <w:rPr>
          <w:rFonts w:ascii="Microsoft Sans Serif" w:hAnsi="Microsoft Sans Serif"/>
          <w:b/>
          <w:bCs/>
          <w:sz w:val="20"/>
        </w:rPr>
        <w:t>→</w:t>
      </w:r>
      <w:r>
        <w:rPr>
          <w:rFonts w:ascii="Microsoft Sans Serif" w:hAnsi="Microsoft Sans Serif"/>
          <w:b/>
          <w:bCs/>
          <w:spacing w:val="-3"/>
          <w:sz w:val="20"/>
        </w:rPr>
        <w:t xml:space="preserve"> </w:t>
      </w:r>
      <w:r>
        <w:rPr>
          <w:rFonts w:ascii="Microsoft Sans Serif" w:hAnsi="Microsoft Sans Serif"/>
          <w:b/>
          <w:bCs/>
          <w:sz w:val="20"/>
        </w:rPr>
        <w:t>Proceed(x)</w:t>
      </w:r>
      <w:r>
        <w:rPr>
          <w:rFonts w:ascii="Microsoft Sans Serif" w:hAnsi="Microsoft Sans Serif"/>
          <w:b/>
          <w:bCs/>
          <w:spacing w:val="70"/>
          <w:w w:val="150"/>
          <w:sz w:val="20"/>
        </w:rPr>
        <w:t xml:space="preserve"> </w:t>
      </w:r>
      <w:r>
        <w:rPr>
          <w:rFonts w:ascii="Microsoft Sans Serif" w:hAnsi="Microsoft Sans Serif"/>
          <w:b/>
          <w:bCs/>
          <w:sz w:val="20"/>
        </w:rPr>
        <w:t>[Rule</w:t>
      </w:r>
      <w:r>
        <w:rPr>
          <w:rFonts w:ascii="Microsoft Sans Serif" w:hAnsi="Microsoft Sans Serif"/>
          <w:b/>
          <w:bCs/>
          <w:spacing w:val="-3"/>
          <w:sz w:val="20"/>
        </w:rPr>
        <w:t xml:space="preserve"> </w:t>
      </w:r>
      <w:r>
        <w:rPr>
          <w:rFonts w:ascii="Microsoft Sans Serif" w:hAnsi="Microsoft Sans Serif"/>
          <w:b/>
          <w:bCs/>
          <w:spacing w:val="-5"/>
          <w:sz w:val="20"/>
        </w:rPr>
        <w:t>3]</w:t>
      </w:r>
    </w:p>
    <w:p>
      <w:pPr>
        <w:pStyle w:val="20"/>
        <w:numPr>
          <w:ilvl w:val="1"/>
          <w:numId w:val="1"/>
        </w:numPr>
        <w:tabs>
          <w:tab w:val="left" w:pos="1078"/>
        </w:tabs>
        <w:spacing w:before="0" w:after="0" w:line="240" w:lineRule="auto"/>
        <w:ind w:left="1078" w:right="1559" w:hanging="587"/>
        <w:jc w:val="left"/>
        <w:rPr>
          <w:b/>
          <w:bCs/>
          <w:sz w:val="20"/>
        </w:rPr>
      </w:pPr>
      <w:r>
        <w:rPr>
          <w:b/>
          <w:bCs/>
          <w:sz w:val="20"/>
        </w:rPr>
        <w:t>Facts:</w:t>
      </w:r>
      <w:r>
        <w:rPr>
          <w:b/>
          <w:bCs/>
          <w:spacing w:val="-14"/>
          <w:sz w:val="20"/>
        </w:rPr>
        <w:t xml:space="preserve"> </w:t>
      </w:r>
      <w:r>
        <w:rPr>
          <w:b/>
          <w:bCs/>
          <w:sz w:val="20"/>
        </w:rPr>
        <w:t>Vehicle(Ambulance),</w:t>
      </w:r>
      <w:r>
        <w:rPr>
          <w:b/>
          <w:bCs/>
          <w:spacing w:val="-14"/>
          <w:sz w:val="20"/>
        </w:rPr>
        <w:t xml:space="preserve"> </w:t>
      </w:r>
      <w:r>
        <w:rPr>
          <w:b/>
          <w:bCs/>
          <w:sz w:val="20"/>
        </w:rPr>
        <w:t>EmergencyType(Ambulance),</w:t>
      </w:r>
      <w:r>
        <w:rPr>
          <w:b/>
          <w:bCs/>
          <w:spacing w:val="-14"/>
          <w:sz w:val="20"/>
        </w:rPr>
        <w:t xml:space="preserve"> </w:t>
      </w:r>
      <w:r>
        <w:rPr>
          <w:b/>
          <w:bCs/>
          <w:sz w:val="20"/>
        </w:rPr>
        <w:t>Vehicle(CarA),</w:t>
      </w:r>
      <w:r>
        <w:rPr>
          <w:b/>
          <w:bCs/>
          <w:spacing w:val="-14"/>
          <w:sz w:val="20"/>
        </w:rPr>
        <w:t xml:space="preserve"> </w:t>
      </w:r>
      <w:r>
        <w:rPr>
          <w:b/>
          <w:bCs/>
          <w:sz w:val="20"/>
        </w:rPr>
        <w:t xml:space="preserve">Behind(CarA, </w:t>
      </w:r>
      <w:r>
        <w:rPr>
          <w:b/>
          <w:bCs/>
          <w:spacing w:val="-2"/>
          <w:sz w:val="20"/>
        </w:rPr>
        <w:t>Ambulance)</w:t>
      </w:r>
    </w:p>
    <w:p>
      <w:pPr>
        <w:pStyle w:val="20"/>
        <w:numPr>
          <w:ilvl w:val="0"/>
          <w:numId w:val="2"/>
        </w:numPr>
        <w:tabs>
          <w:tab w:val="left" w:pos="519"/>
        </w:tabs>
        <w:spacing w:before="80" w:after="0" w:line="240" w:lineRule="auto"/>
        <w:ind w:left="222" w:right="891" w:firstLine="0"/>
        <w:jc w:val="left"/>
        <w:rPr>
          <w:b/>
          <w:bCs/>
          <w:sz w:val="20"/>
        </w:rPr>
      </w:pPr>
      <w:r>
        <w:rPr>
          <w:b/>
          <w:bCs/>
          <w:sz w:val="20"/>
        </w:rPr>
        <w:t>Apply</w:t>
      </w:r>
      <w:r>
        <w:rPr>
          <w:b/>
          <w:bCs/>
          <w:spacing w:val="-7"/>
          <w:sz w:val="20"/>
        </w:rPr>
        <w:t xml:space="preserve"> </w:t>
      </w:r>
      <w:r>
        <w:rPr>
          <w:b/>
          <w:bCs/>
          <w:sz w:val="20"/>
        </w:rPr>
        <w:t>Unification</w:t>
      </w:r>
      <w:r>
        <w:rPr>
          <w:b/>
          <w:bCs/>
          <w:spacing w:val="-7"/>
          <w:sz w:val="20"/>
        </w:rPr>
        <w:t xml:space="preserve"> </w:t>
      </w:r>
      <w:r>
        <w:rPr>
          <w:b/>
          <w:bCs/>
          <w:sz w:val="20"/>
        </w:rPr>
        <w:t>to</w:t>
      </w:r>
      <w:r>
        <w:rPr>
          <w:b/>
          <w:bCs/>
          <w:spacing w:val="-7"/>
          <w:sz w:val="20"/>
        </w:rPr>
        <w:t xml:space="preserve"> </w:t>
      </w:r>
      <w:r>
        <w:rPr>
          <w:b/>
          <w:bCs/>
          <w:sz w:val="20"/>
        </w:rPr>
        <w:t>match</w:t>
      </w:r>
      <w:r>
        <w:rPr>
          <w:b/>
          <w:bCs/>
          <w:spacing w:val="-7"/>
          <w:sz w:val="20"/>
        </w:rPr>
        <w:t xml:space="preserve"> </w:t>
      </w:r>
      <w:r>
        <w:rPr>
          <w:b/>
          <w:bCs/>
          <w:sz w:val="20"/>
        </w:rPr>
        <w:t>Rule</w:t>
      </w:r>
      <w:r>
        <w:rPr>
          <w:b/>
          <w:bCs/>
          <w:spacing w:val="-7"/>
          <w:sz w:val="20"/>
        </w:rPr>
        <w:t xml:space="preserve"> </w:t>
      </w:r>
      <w:r>
        <w:rPr>
          <w:b/>
          <w:bCs/>
          <w:sz w:val="20"/>
        </w:rPr>
        <w:t>1</w:t>
      </w:r>
      <w:r>
        <w:rPr>
          <w:b/>
          <w:bCs/>
          <w:spacing w:val="-7"/>
          <w:sz w:val="20"/>
        </w:rPr>
        <w:t xml:space="preserve"> </w:t>
      </w:r>
      <w:r>
        <w:rPr>
          <w:b/>
          <w:bCs/>
          <w:sz w:val="20"/>
        </w:rPr>
        <w:t>with</w:t>
      </w:r>
      <w:r>
        <w:rPr>
          <w:b/>
          <w:bCs/>
          <w:spacing w:val="-7"/>
          <w:sz w:val="20"/>
        </w:rPr>
        <w:t xml:space="preserve"> </w:t>
      </w:r>
      <w:r>
        <w:rPr>
          <w:b/>
          <w:bCs/>
          <w:sz w:val="20"/>
        </w:rPr>
        <w:t>the</w:t>
      </w:r>
      <w:r>
        <w:rPr>
          <w:b/>
          <w:bCs/>
          <w:spacing w:val="-7"/>
          <w:sz w:val="20"/>
        </w:rPr>
        <w:t xml:space="preserve"> </w:t>
      </w:r>
      <w:r>
        <w:rPr>
          <w:b/>
          <w:bCs/>
          <w:sz w:val="20"/>
        </w:rPr>
        <w:t>given</w:t>
      </w:r>
      <w:r>
        <w:rPr>
          <w:b/>
          <w:bCs/>
          <w:spacing w:val="-7"/>
          <w:sz w:val="20"/>
        </w:rPr>
        <w:t xml:space="preserve"> </w:t>
      </w:r>
      <w:r>
        <w:rPr>
          <w:b/>
          <w:bCs/>
          <w:sz w:val="20"/>
        </w:rPr>
        <w:t>facts.</w:t>
      </w:r>
      <w:r>
        <w:rPr>
          <w:b/>
          <w:bCs/>
          <w:spacing w:val="-7"/>
          <w:sz w:val="20"/>
        </w:rPr>
        <w:t xml:space="preserve"> </w:t>
      </w:r>
      <w:r>
        <w:rPr>
          <w:b/>
          <w:bCs/>
          <w:sz w:val="20"/>
        </w:rPr>
        <w:t>Show</w:t>
      </w:r>
      <w:r>
        <w:rPr>
          <w:b/>
          <w:bCs/>
          <w:spacing w:val="-7"/>
          <w:sz w:val="20"/>
        </w:rPr>
        <w:t xml:space="preserve"> </w:t>
      </w:r>
      <w:r>
        <w:rPr>
          <w:b/>
          <w:bCs/>
          <w:sz w:val="20"/>
        </w:rPr>
        <w:t>the</w:t>
      </w:r>
      <w:r>
        <w:rPr>
          <w:b/>
          <w:bCs/>
          <w:spacing w:val="-7"/>
          <w:sz w:val="20"/>
        </w:rPr>
        <w:t xml:space="preserve"> </w:t>
      </w:r>
      <w:r>
        <w:rPr>
          <w:b/>
          <w:bCs/>
          <w:sz w:val="20"/>
        </w:rPr>
        <w:t>complete</w:t>
      </w:r>
      <w:r>
        <w:rPr>
          <w:b/>
          <w:bCs/>
          <w:spacing w:val="-7"/>
          <w:sz w:val="20"/>
        </w:rPr>
        <w:t xml:space="preserve"> </w:t>
      </w:r>
      <w:r>
        <w:rPr>
          <w:b/>
          <w:bCs/>
          <w:sz w:val="20"/>
        </w:rPr>
        <w:t>substitution</w:t>
      </w:r>
      <w:r>
        <w:rPr>
          <w:b/>
          <w:bCs/>
          <w:spacing w:val="-7"/>
          <w:sz w:val="20"/>
        </w:rPr>
        <w:t xml:space="preserve"> </w:t>
      </w:r>
      <w:r>
        <w:rPr>
          <w:b/>
          <w:bCs/>
          <w:sz w:val="20"/>
        </w:rPr>
        <w:t>set</w:t>
      </w:r>
      <w:r>
        <w:rPr>
          <w:b/>
          <w:bCs/>
          <w:spacing w:val="-7"/>
          <w:sz w:val="20"/>
        </w:rPr>
        <w:t xml:space="preserve"> </w:t>
      </w:r>
      <w:r>
        <w:rPr>
          <w:b/>
          <w:bCs/>
          <w:w w:val="95"/>
          <w:sz w:val="20"/>
        </w:rPr>
        <w:t>θ</w:t>
      </w:r>
      <w:r>
        <w:rPr>
          <w:b/>
          <w:bCs/>
          <w:spacing w:val="-5"/>
          <w:w w:val="95"/>
          <w:sz w:val="20"/>
        </w:rPr>
        <w:t xml:space="preserve"> </w:t>
      </w:r>
      <w:r>
        <w:rPr>
          <w:b/>
          <w:bCs/>
          <w:sz w:val="20"/>
        </w:rPr>
        <w:t>(MGU)</w:t>
      </w:r>
      <w:r>
        <w:rPr>
          <w:b/>
          <w:bCs/>
          <w:spacing w:val="-7"/>
          <w:sz w:val="20"/>
        </w:rPr>
        <w:t xml:space="preserve"> </w:t>
      </w:r>
      <w:r>
        <w:rPr>
          <w:b/>
          <w:bCs/>
          <w:sz w:val="20"/>
        </w:rPr>
        <w:t>at each step.</w:t>
      </w:r>
    </w:p>
    <w:p>
      <w:pPr>
        <w:pStyle w:val="20"/>
        <w:tabs>
          <w:tab w:val="left" w:pos="519"/>
        </w:tabs>
        <w:spacing w:before="80" w:after="0" w:line="240" w:lineRule="auto"/>
        <w:ind w:left="222" w:right="891" w:firstLine="0"/>
        <w:jc w:val="left"/>
        <w:rPr>
          <w:rFonts w:hint="eastAsia"/>
          <w:sz w:val="20"/>
        </w:rPr>
      </w:pPr>
      <w:r>
        <w:rPr>
          <w:rFonts w:hint="eastAsia"/>
          <w:sz w:val="20"/>
        </w:rPr>
        <w:t>Rule 1:</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∀x: Vehicle(x) AND EmergencyType(x) -&gt; ClearPath(x)</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Given Facts:</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Vehicle(Ambulance)</w:t>
      </w:r>
    </w:p>
    <w:p>
      <w:pPr>
        <w:pStyle w:val="20"/>
        <w:tabs>
          <w:tab w:val="left" w:pos="519"/>
        </w:tabs>
        <w:spacing w:before="80" w:after="0" w:line="240" w:lineRule="auto"/>
        <w:ind w:left="222" w:right="891" w:firstLine="0"/>
        <w:jc w:val="left"/>
        <w:rPr>
          <w:rFonts w:hint="eastAsia"/>
          <w:sz w:val="20"/>
        </w:rPr>
      </w:pPr>
      <w:r>
        <w:rPr>
          <w:rFonts w:hint="eastAsia"/>
          <w:sz w:val="20"/>
        </w:rPr>
        <w:t>EmergencyType(Ambulance)</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Step 1:</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Match Vehicle(x) with Vehicle(Ambulance).</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Substitution:</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θ1 = {x/Ambulance}</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Step 2:</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Match EmergencyType(x) with EmergencyType(Ambulance).</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Substitution:</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θ2 = {x/Ambulance}</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Therefore, the Most General Unifier (MGU) is:</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θ = {x/Ambulance}</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Applying the substitution:</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Vehicle(Ambulance) AND EmergencyType(Ambulance)</w:t>
      </w:r>
    </w:p>
    <w:p>
      <w:pPr>
        <w:pStyle w:val="20"/>
        <w:tabs>
          <w:tab w:val="left" w:pos="519"/>
        </w:tabs>
        <w:spacing w:before="80" w:after="0" w:line="240" w:lineRule="auto"/>
        <w:ind w:left="222" w:right="891" w:firstLine="0"/>
        <w:jc w:val="left"/>
        <w:rPr>
          <w:rFonts w:hint="eastAsia"/>
          <w:sz w:val="20"/>
        </w:rPr>
      </w:pPr>
      <w:r>
        <w:rPr>
          <w:rFonts w:hint="eastAsia"/>
          <w:sz w:val="20"/>
        </w:rPr>
        <w:t xml:space="preserve">                    |</w:t>
      </w:r>
    </w:p>
    <w:p>
      <w:pPr>
        <w:pStyle w:val="20"/>
        <w:tabs>
          <w:tab w:val="left" w:pos="519"/>
        </w:tabs>
        <w:spacing w:before="80" w:after="0" w:line="240" w:lineRule="auto"/>
        <w:ind w:left="222" w:right="891" w:firstLine="0"/>
        <w:jc w:val="left"/>
        <w:rPr>
          <w:rFonts w:hint="eastAsia"/>
          <w:sz w:val="20"/>
        </w:rPr>
      </w:pPr>
      <w:r>
        <w:rPr>
          <w:rFonts w:hint="eastAsia"/>
          <w:sz w:val="20"/>
        </w:rPr>
        <w:t xml:space="preserve">                    V</w:t>
      </w:r>
    </w:p>
    <w:p>
      <w:pPr>
        <w:pStyle w:val="20"/>
        <w:tabs>
          <w:tab w:val="left" w:pos="519"/>
        </w:tabs>
        <w:spacing w:before="80" w:after="0" w:line="240" w:lineRule="auto"/>
        <w:ind w:left="222" w:right="891" w:firstLine="0"/>
        <w:jc w:val="left"/>
        <w:rPr>
          <w:rFonts w:hint="eastAsia"/>
          <w:sz w:val="20"/>
        </w:rPr>
      </w:pPr>
      <w:r>
        <w:rPr>
          <w:rFonts w:hint="eastAsia"/>
          <w:sz w:val="20"/>
        </w:rPr>
        <w:t xml:space="preserve">             ClearPath(Ambulance)</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rFonts w:hint="eastAsia"/>
          <w:sz w:val="20"/>
        </w:rPr>
      </w:pPr>
      <w:r>
        <w:rPr>
          <w:rFonts w:hint="eastAsia"/>
          <w:sz w:val="20"/>
        </w:rPr>
        <w:t>Conclusion:</w:t>
      </w:r>
    </w:p>
    <w:p>
      <w:pPr>
        <w:pStyle w:val="20"/>
        <w:tabs>
          <w:tab w:val="left" w:pos="519"/>
        </w:tabs>
        <w:spacing w:before="80" w:after="0" w:line="240" w:lineRule="auto"/>
        <w:ind w:left="222" w:right="891" w:firstLine="0"/>
        <w:jc w:val="left"/>
        <w:rPr>
          <w:rFonts w:hint="eastAsia"/>
          <w:sz w:val="20"/>
        </w:rPr>
      </w:pPr>
    </w:p>
    <w:p>
      <w:pPr>
        <w:pStyle w:val="20"/>
        <w:tabs>
          <w:tab w:val="left" w:pos="519"/>
        </w:tabs>
        <w:spacing w:before="80" w:after="0" w:line="240" w:lineRule="auto"/>
        <w:ind w:left="222" w:right="891" w:firstLine="0"/>
        <w:jc w:val="left"/>
        <w:rPr>
          <w:sz w:val="20"/>
        </w:rPr>
      </w:pPr>
      <w:r>
        <w:rPr>
          <w:rFonts w:hint="eastAsia"/>
          <w:sz w:val="20"/>
        </w:rPr>
        <w:t>ClearPath(Ambulance) is derived.</w:t>
      </w:r>
    </w:p>
    <w:p>
      <w:pPr>
        <w:pStyle w:val="20"/>
        <w:numPr>
          <w:ilvl w:val="0"/>
          <w:numId w:val="2"/>
        </w:numPr>
        <w:tabs>
          <w:tab w:val="left" w:pos="529"/>
        </w:tabs>
        <w:spacing w:before="80" w:after="0" w:line="240" w:lineRule="auto"/>
        <w:ind w:left="222" w:right="736" w:firstLine="0"/>
        <w:jc w:val="left"/>
        <w:rPr>
          <w:b/>
          <w:bCs/>
          <w:sz w:val="20"/>
        </w:rPr>
      </w:pPr>
      <w:r>
        <w:rPr>
          <w:b/>
          <w:bCs/>
          <w:sz w:val="20"/>
        </w:rPr>
        <w:t>Using</w:t>
      </w:r>
      <w:r>
        <w:rPr>
          <w:b/>
          <w:bCs/>
          <w:spacing w:val="-3"/>
          <w:sz w:val="20"/>
        </w:rPr>
        <w:t xml:space="preserve"> </w:t>
      </w:r>
      <w:r>
        <w:rPr>
          <w:b/>
          <w:bCs/>
          <w:sz w:val="20"/>
        </w:rPr>
        <w:t>the</w:t>
      </w:r>
      <w:r>
        <w:rPr>
          <w:b/>
          <w:bCs/>
          <w:spacing w:val="-3"/>
          <w:sz w:val="20"/>
        </w:rPr>
        <w:t xml:space="preserve"> </w:t>
      </w:r>
      <w:r>
        <w:rPr>
          <w:b/>
          <w:bCs/>
          <w:sz w:val="20"/>
        </w:rPr>
        <w:t>Resolution</w:t>
      </w:r>
      <w:r>
        <w:rPr>
          <w:b/>
          <w:bCs/>
          <w:spacing w:val="-3"/>
          <w:sz w:val="20"/>
        </w:rPr>
        <w:t xml:space="preserve"> </w:t>
      </w:r>
      <w:r>
        <w:rPr>
          <w:b/>
          <w:bCs/>
          <w:sz w:val="20"/>
        </w:rPr>
        <w:t>method,</w:t>
      </w:r>
      <w:r>
        <w:rPr>
          <w:b/>
          <w:bCs/>
          <w:spacing w:val="-3"/>
          <w:sz w:val="20"/>
        </w:rPr>
        <w:t xml:space="preserve"> </w:t>
      </w:r>
      <w:r>
        <w:rPr>
          <w:b/>
          <w:bCs/>
          <w:sz w:val="20"/>
        </w:rPr>
        <w:t>prove</w:t>
      </w:r>
      <w:r>
        <w:rPr>
          <w:b/>
          <w:bCs/>
          <w:spacing w:val="-3"/>
          <w:sz w:val="20"/>
        </w:rPr>
        <w:t xml:space="preserve"> </w:t>
      </w:r>
      <w:r>
        <w:rPr>
          <w:b/>
          <w:bCs/>
          <w:sz w:val="20"/>
        </w:rPr>
        <w:t>that</w:t>
      </w:r>
      <w:r>
        <w:rPr>
          <w:b/>
          <w:bCs/>
          <w:spacing w:val="-3"/>
          <w:sz w:val="20"/>
        </w:rPr>
        <w:t xml:space="preserve"> </w:t>
      </w:r>
      <w:r>
        <w:rPr>
          <w:b/>
          <w:bCs/>
          <w:sz w:val="20"/>
        </w:rPr>
        <w:t>‘Proceed</w:t>
      </w:r>
      <w:r>
        <w:rPr>
          <w:b/>
          <w:bCs/>
          <w:spacing w:val="-3"/>
          <w:sz w:val="20"/>
        </w:rPr>
        <w:t xml:space="preserve"> </w:t>
      </w:r>
      <w:r>
        <w:rPr>
          <w:b/>
          <w:bCs/>
          <w:sz w:val="20"/>
        </w:rPr>
        <w:t>(CarA)’</w:t>
      </w:r>
      <w:r>
        <w:rPr>
          <w:b/>
          <w:bCs/>
          <w:spacing w:val="-3"/>
          <w:sz w:val="20"/>
        </w:rPr>
        <w:t xml:space="preserve"> </w:t>
      </w:r>
      <w:r>
        <w:rPr>
          <w:b/>
          <w:bCs/>
          <w:sz w:val="20"/>
        </w:rPr>
        <w:t>is</w:t>
      </w:r>
      <w:r>
        <w:rPr>
          <w:b/>
          <w:bCs/>
          <w:spacing w:val="-3"/>
          <w:sz w:val="20"/>
        </w:rPr>
        <w:t xml:space="preserve"> </w:t>
      </w:r>
      <w:r>
        <w:rPr>
          <w:b/>
          <w:bCs/>
          <w:sz w:val="20"/>
        </w:rPr>
        <w:t>true.</w:t>
      </w:r>
      <w:r>
        <w:rPr>
          <w:b/>
          <w:bCs/>
          <w:spacing w:val="-3"/>
          <w:sz w:val="20"/>
        </w:rPr>
        <w:t xml:space="preserve"> </w:t>
      </w:r>
      <w:r>
        <w:rPr>
          <w:b/>
          <w:bCs/>
          <w:sz w:val="20"/>
        </w:rPr>
        <w:t>Convert</w:t>
      </w:r>
      <w:r>
        <w:rPr>
          <w:b/>
          <w:bCs/>
          <w:spacing w:val="-3"/>
          <w:sz w:val="20"/>
        </w:rPr>
        <w:t xml:space="preserve"> </w:t>
      </w:r>
      <w:r>
        <w:rPr>
          <w:b/>
          <w:bCs/>
          <w:sz w:val="20"/>
        </w:rPr>
        <w:t>relevant</w:t>
      </w:r>
      <w:r>
        <w:rPr>
          <w:b/>
          <w:bCs/>
          <w:spacing w:val="-3"/>
          <w:sz w:val="20"/>
        </w:rPr>
        <w:t xml:space="preserve"> </w:t>
      </w:r>
      <w:r>
        <w:rPr>
          <w:b/>
          <w:bCs/>
          <w:sz w:val="20"/>
        </w:rPr>
        <w:t>clauses</w:t>
      </w:r>
      <w:r>
        <w:rPr>
          <w:b/>
          <w:bCs/>
          <w:spacing w:val="-3"/>
          <w:sz w:val="20"/>
        </w:rPr>
        <w:t xml:space="preserve"> </w:t>
      </w:r>
      <w:r>
        <w:rPr>
          <w:b/>
          <w:bCs/>
          <w:sz w:val="20"/>
        </w:rPr>
        <w:t>to</w:t>
      </w:r>
      <w:r>
        <w:rPr>
          <w:b/>
          <w:bCs/>
          <w:spacing w:val="-3"/>
          <w:sz w:val="20"/>
        </w:rPr>
        <w:t xml:space="preserve"> </w:t>
      </w:r>
      <w:r>
        <w:rPr>
          <w:b/>
          <w:bCs/>
          <w:sz w:val="20"/>
        </w:rPr>
        <w:t>CNF</w:t>
      </w:r>
      <w:r>
        <w:rPr>
          <w:b/>
          <w:bCs/>
          <w:spacing w:val="-3"/>
          <w:sz w:val="20"/>
        </w:rPr>
        <w:t xml:space="preserve"> </w:t>
      </w:r>
      <w:r>
        <w:rPr>
          <w:b/>
          <w:bCs/>
          <w:sz w:val="20"/>
        </w:rPr>
        <w:t>and show each resolution step.</w:t>
      </w:r>
    </w:p>
    <w:p>
      <w:pPr>
        <w:pStyle w:val="20"/>
        <w:tabs>
          <w:tab w:val="left" w:pos="529"/>
        </w:tabs>
        <w:spacing w:before="80" w:after="0" w:line="240" w:lineRule="auto"/>
        <w:ind w:left="222" w:right="736" w:firstLine="0"/>
        <w:jc w:val="left"/>
        <w:rPr>
          <w:b w:val="0"/>
          <w:bCs w:val="0"/>
          <w:sz w:val="20"/>
        </w:rPr>
      </w:pPr>
      <w:r>
        <w:rPr>
          <w:b w:val="0"/>
          <w:bCs w:val="0"/>
          <w:sz w:val="20"/>
        </w:rPr>
        <w:t>Rule 1:</w:t>
      </w:r>
    </w:p>
    <w:p>
      <w:pPr>
        <w:pStyle w:val="20"/>
        <w:tabs>
          <w:tab w:val="left" w:pos="529"/>
        </w:tabs>
        <w:spacing w:before="80" w:after="0" w:line="240" w:lineRule="auto"/>
        <w:ind w:left="222" w:right="736" w:firstLine="0"/>
        <w:jc w:val="left"/>
        <w:rPr>
          <w:b w:val="0"/>
          <w:bCs w:val="0"/>
          <w:sz w:val="20"/>
        </w:rPr>
      </w:pPr>
      <w:r>
        <w:rPr>
          <w:b w:val="0"/>
          <w:bCs w:val="0"/>
          <w:sz w:val="20"/>
        </w:rPr>
        <w:t>Vehicle(x) AND EmergencyType(x) -&gt; ClearPath(x)</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CNF:</w:t>
      </w:r>
    </w:p>
    <w:p>
      <w:pPr>
        <w:pStyle w:val="20"/>
        <w:tabs>
          <w:tab w:val="left" w:pos="529"/>
        </w:tabs>
        <w:spacing w:before="80" w:after="0" w:line="240" w:lineRule="auto"/>
        <w:ind w:left="222" w:right="736" w:firstLine="0"/>
        <w:jc w:val="left"/>
        <w:rPr>
          <w:b w:val="0"/>
          <w:bCs w:val="0"/>
          <w:sz w:val="20"/>
        </w:rPr>
      </w:pPr>
      <w:r>
        <w:rPr>
          <w:b w:val="0"/>
          <w:bCs w:val="0"/>
          <w:sz w:val="20"/>
        </w:rPr>
        <w:t>NOT Vehicle(x) OR NOT EmergencyType(x) OR ClearPath(x)</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Rule 2:</w:t>
      </w:r>
    </w:p>
    <w:p>
      <w:pPr>
        <w:pStyle w:val="20"/>
        <w:tabs>
          <w:tab w:val="left" w:pos="529"/>
        </w:tabs>
        <w:spacing w:before="80" w:after="0" w:line="240" w:lineRule="auto"/>
        <w:ind w:left="222" w:right="736" w:firstLine="0"/>
        <w:jc w:val="left"/>
        <w:rPr>
          <w:b w:val="0"/>
          <w:bCs w:val="0"/>
          <w:sz w:val="20"/>
        </w:rPr>
      </w:pPr>
      <w:r>
        <w:rPr>
          <w:b w:val="0"/>
          <w:bCs w:val="0"/>
          <w:sz w:val="20"/>
        </w:rPr>
        <w:t>ClearPath(x) -&gt; GreenSignal(x) AND NOT RedSignal(x)</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CNF:</w:t>
      </w:r>
    </w:p>
    <w:p>
      <w:pPr>
        <w:pStyle w:val="20"/>
        <w:tabs>
          <w:tab w:val="left" w:pos="529"/>
        </w:tabs>
        <w:spacing w:before="80" w:after="0" w:line="240" w:lineRule="auto"/>
        <w:ind w:left="222" w:right="736" w:firstLine="0"/>
        <w:jc w:val="left"/>
        <w:rPr>
          <w:b w:val="0"/>
          <w:bCs w:val="0"/>
          <w:sz w:val="20"/>
        </w:rPr>
      </w:pPr>
      <w:r>
        <w:rPr>
          <w:b w:val="0"/>
          <w:bCs w:val="0"/>
          <w:sz w:val="20"/>
        </w:rPr>
        <w:t>NOT ClearPath(x) OR GreenSignal(x)</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NOT ClearPath(x) OR NOT RedSignal(x)</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Rule 3:</w:t>
      </w:r>
    </w:p>
    <w:p>
      <w:pPr>
        <w:pStyle w:val="20"/>
        <w:tabs>
          <w:tab w:val="left" w:pos="529"/>
        </w:tabs>
        <w:spacing w:before="80" w:after="0" w:line="240" w:lineRule="auto"/>
        <w:ind w:left="222" w:right="736" w:firstLine="0"/>
        <w:jc w:val="left"/>
        <w:rPr>
          <w:b w:val="0"/>
          <w:bCs w:val="0"/>
          <w:sz w:val="20"/>
        </w:rPr>
      </w:pPr>
      <w:r>
        <w:rPr>
          <w:b w:val="0"/>
          <w:bCs w:val="0"/>
          <w:sz w:val="20"/>
        </w:rPr>
        <w:t>Vehicle(x) AND Behind(x,y) AND GreenSignal(y) -&gt; Proceed(x)</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CNF:</w:t>
      </w:r>
    </w:p>
    <w:p>
      <w:pPr>
        <w:pStyle w:val="20"/>
        <w:tabs>
          <w:tab w:val="left" w:pos="529"/>
        </w:tabs>
        <w:spacing w:before="80" w:after="0" w:line="240" w:lineRule="auto"/>
        <w:ind w:left="222" w:right="736" w:firstLine="0"/>
        <w:jc w:val="left"/>
        <w:rPr>
          <w:b w:val="0"/>
          <w:bCs w:val="0"/>
          <w:sz w:val="20"/>
        </w:rPr>
      </w:pPr>
      <w:r>
        <w:rPr>
          <w:b w:val="0"/>
          <w:bCs w:val="0"/>
          <w:sz w:val="20"/>
        </w:rPr>
        <w:t>NOT Vehicle(x) OR NOT Behind(x,y) OR NOT GreenSignal(y) OR Proceed(x)</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Facts:</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Vehicle(Ambulance)</w:t>
      </w:r>
    </w:p>
    <w:p>
      <w:pPr>
        <w:pStyle w:val="20"/>
        <w:tabs>
          <w:tab w:val="left" w:pos="529"/>
        </w:tabs>
        <w:spacing w:before="80" w:after="0" w:line="240" w:lineRule="auto"/>
        <w:ind w:left="222" w:right="736" w:firstLine="0"/>
        <w:jc w:val="left"/>
        <w:rPr>
          <w:b w:val="0"/>
          <w:bCs w:val="0"/>
          <w:sz w:val="20"/>
        </w:rPr>
      </w:pPr>
      <w:r>
        <w:rPr>
          <w:b w:val="0"/>
          <w:bCs w:val="0"/>
          <w:sz w:val="20"/>
        </w:rPr>
        <w:t>EmergencyType(Ambulance)</w:t>
      </w:r>
    </w:p>
    <w:p>
      <w:pPr>
        <w:pStyle w:val="20"/>
        <w:tabs>
          <w:tab w:val="left" w:pos="529"/>
        </w:tabs>
        <w:spacing w:before="80" w:after="0" w:line="240" w:lineRule="auto"/>
        <w:ind w:left="222" w:right="736" w:firstLine="0"/>
        <w:jc w:val="left"/>
        <w:rPr>
          <w:b w:val="0"/>
          <w:bCs w:val="0"/>
          <w:sz w:val="20"/>
        </w:rPr>
      </w:pPr>
      <w:r>
        <w:rPr>
          <w:b w:val="0"/>
          <w:bCs w:val="0"/>
          <w:sz w:val="20"/>
        </w:rPr>
        <w:t>Vehicle(CarA)</w:t>
      </w:r>
    </w:p>
    <w:p>
      <w:pPr>
        <w:pStyle w:val="20"/>
        <w:tabs>
          <w:tab w:val="left" w:pos="529"/>
        </w:tabs>
        <w:spacing w:before="80" w:after="0" w:line="240" w:lineRule="auto"/>
        <w:ind w:left="222" w:right="736" w:firstLine="0"/>
        <w:jc w:val="left"/>
        <w:rPr>
          <w:b w:val="0"/>
          <w:bCs w:val="0"/>
          <w:sz w:val="20"/>
        </w:rPr>
      </w:pPr>
      <w:r>
        <w:rPr>
          <w:b w:val="0"/>
          <w:bCs w:val="0"/>
          <w:sz w:val="20"/>
        </w:rPr>
        <w:t>Behind(CarA,Ambulance)</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Resolution Steps:</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Step 1:</w:t>
      </w:r>
    </w:p>
    <w:p>
      <w:pPr>
        <w:pStyle w:val="20"/>
        <w:tabs>
          <w:tab w:val="left" w:pos="529"/>
        </w:tabs>
        <w:spacing w:before="80" w:after="0" w:line="240" w:lineRule="auto"/>
        <w:ind w:left="222" w:right="736" w:firstLine="0"/>
        <w:jc w:val="left"/>
        <w:rPr>
          <w:b w:val="0"/>
          <w:bCs w:val="0"/>
          <w:sz w:val="20"/>
        </w:rPr>
      </w:pPr>
      <w:r>
        <w:rPr>
          <w:b w:val="0"/>
          <w:bCs w:val="0"/>
          <w:sz w:val="20"/>
        </w:rPr>
        <w:t>Vehicle(Ambulance) AND EmergencyType(Ambulance)</w:t>
      </w:r>
    </w:p>
    <w:p>
      <w:pPr>
        <w:pStyle w:val="20"/>
        <w:tabs>
          <w:tab w:val="left" w:pos="529"/>
        </w:tabs>
        <w:spacing w:before="80" w:after="0" w:line="240" w:lineRule="auto"/>
        <w:ind w:left="222" w:right="736" w:firstLine="0"/>
        <w:jc w:val="left"/>
        <w:rPr>
          <w:b w:val="0"/>
          <w:bCs w:val="0"/>
          <w:sz w:val="20"/>
        </w:rPr>
      </w:pPr>
      <w:r>
        <w:rPr>
          <w:b w:val="0"/>
          <w:bCs w:val="0"/>
          <w:sz w:val="20"/>
        </w:rPr>
        <w:t>therefore:</w:t>
      </w:r>
    </w:p>
    <w:p>
      <w:pPr>
        <w:pStyle w:val="20"/>
        <w:tabs>
          <w:tab w:val="left" w:pos="529"/>
        </w:tabs>
        <w:spacing w:before="80" w:after="0" w:line="240" w:lineRule="auto"/>
        <w:ind w:left="222" w:right="736" w:firstLine="0"/>
        <w:jc w:val="left"/>
        <w:rPr>
          <w:b w:val="0"/>
          <w:bCs w:val="0"/>
          <w:sz w:val="20"/>
        </w:rPr>
      </w:pPr>
      <w:r>
        <w:rPr>
          <w:b w:val="0"/>
          <w:bCs w:val="0"/>
          <w:sz w:val="20"/>
        </w:rPr>
        <w:t>ClearPath(Ambulance)</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Step 2:</w:t>
      </w:r>
    </w:p>
    <w:p>
      <w:pPr>
        <w:pStyle w:val="20"/>
        <w:tabs>
          <w:tab w:val="left" w:pos="529"/>
        </w:tabs>
        <w:spacing w:before="80" w:after="0" w:line="240" w:lineRule="auto"/>
        <w:ind w:left="222" w:right="736" w:firstLine="0"/>
        <w:jc w:val="left"/>
        <w:rPr>
          <w:b w:val="0"/>
          <w:bCs w:val="0"/>
          <w:sz w:val="20"/>
        </w:rPr>
      </w:pPr>
      <w:r>
        <w:rPr>
          <w:b w:val="0"/>
          <w:bCs w:val="0"/>
          <w:sz w:val="20"/>
        </w:rPr>
        <w:t>ClearPath(Ambulance)</w:t>
      </w:r>
    </w:p>
    <w:p>
      <w:pPr>
        <w:pStyle w:val="20"/>
        <w:tabs>
          <w:tab w:val="left" w:pos="529"/>
        </w:tabs>
        <w:spacing w:before="80" w:after="0" w:line="240" w:lineRule="auto"/>
        <w:ind w:left="222" w:right="736" w:firstLine="0"/>
        <w:jc w:val="left"/>
        <w:rPr>
          <w:b w:val="0"/>
          <w:bCs w:val="0"/>
          <w:sz w:val="20"/>
        </w:rPr>
      </w:pPr>
      <w:r>
        <w:rPr>
          <w:b w:val="0"/>
          <w:bCs w:val="0"/>
          <w:sz w:val="20"/>
        </w:rPr>
        <w:t>therefore:</w:t>
      </w:r>
    </w:p>
    <w:p>
      <w:pPr>
        <w:pStyle w:val="20"/>
        <w:tabs>
          <w:tab w:val="left" w:pos="529"/>
        </w:tabs>
        <w:spacing w:before="80" w:after="0" w:line="240" w:lineRule="auto"/>
        <w:ind w:left="222" w:right="736" w:firstLine="0"/>
        <w:jc w:val="left"/>
        <w:rPr>
          <w:b w:val="0"/>
          <w:bCs w:val="0"/>
          <w:sz w:val="20"/>
        </w:rPr>
      </w:pPr>
      <w:r>
        <w:rPr>
          <w:b w:val="0"/>
          <w:bCs w:val="0"/>
          <w:sz w:val="20"/>
        </w:rPr>
        <w:t>GreenSignal(Ambulance)</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Step 3:</w:t>
      </w:r>
    </w:p>
    <w:p>
      <w:pPr>
        <w:pStyle w:val="20"/>
        <w:tabs>
          <w:tab w:val="left" w:pos="529"/>
        </w:tabs>
        <w:spacing w:before="80" w:after="0" w:line="240" w:lineRule="auto"/>
        <w:ind w:left="222" w:right="736" w:firstLine="0"/>
        <w:jc w:val="left"/>
        <w:rPr>
          <w:b w:val="0"/>
          <w:bCs w:val="0"/>
          <w:sz w:val="20"/>
        </w:rPr>
      </w:pPr>
      <w:r>
        <w:rPr>
          <w:b w:val="0"/>
          <w:bCs w:val="0"/>
          <w:sz w:val="20"/>
        </w:rPr>
        <w:t>Vehicle(CarA)</w:t>
      </w:r>
    </w:p>
    <w:p>
      <w:pPr>
        <w:pStyle w:val="20"/>
        <w:tabs>
          <w:tab w:val="left" w:pos="529"/>
        </w:tabs>
        <w:spacing w:before="80" w:after="0" w:line="240" w:lineRule="auto"/>
        <w:ind w:left="222" w:right="736" w:firstLine="0"/>
        <w:jc w:val="left"/>
        <w:rPr>
          <w:b w:val="0"/>
          <w:bCs w:val="0"/>
          <w:sz w:val="20"/>
        </w:rPr>
      </w:pPr>
      <w:r>
        <w:rPr>
          <w:b w:val="0"/>
          <w:bCs w:val="0"/>
          <w:sz w:val="20"/>
        </w:rPr>
        <w:t>Behind(CarA,Ambulance)</w:t>
      </w:r>
    </w:p>
    <w:p>
      <w:pPr>
        <w:pStyle w:val="20"/>
        <w:tabs>
          <w:tab w:val="left" w:pos="529"/>
        </w:tabs>
        <w:spacing w:before="80" w:after="0" w:line="240" w:lineRule="auto"/>
        <w:ind w:left="222" w:right="736" w:firstLine="0"/>
        <w:jc w:val="left"/>
        <w:rPr>
          <w:b w:val="0"/>
          <w:bCs w:val="0"/>
          <w:sz w:val="20"/>
        </w:rPr>
      </w:pPr>
      <w:r>
        <w:rPr>
          <w:b w:val="0"/>
          <w:bCs w:val="0"/>
          <w:sz w:val="20"/>
        </w:rPr>
        <w:t>GreenSignal(Ambulance)</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Using Rule 3:</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Therefore:</w:t>
      </w:r>
    </w:p>
    <w:p>
      <w:pPr>
        <w:pStyle w:val="20"/>
        <w:tabs>
          <w:tab w:val="left" w:pos="529"/>
        </w:tabs>
        <w:spacing w:before="80" w:after="0" w:line="240" w:lineRule="auto"/>
        <w:ind w:left="222" w:right="736" w:firstLine="0"/>
        <w:jc w:val="left"/>
        <w:rPr>
          <w:b w:val="0"/>
          <w:bCs w:val="0"/>
          <w:sz w:val="20"/>
        </w:rPr>
      </w:pPr>
      <w:r>
        <w:rPr>
          <w:b w:val="0"/>
          <w:bCs w:val="0"/>
          <w:sz w:val="20"/>
        </w:rPr>
        <w:t>Proceed(CarA)</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b w:val="0"/>
          <w:bCs w:val="0"/>
          <w:sz w:val="20"/>
        </w:rPr>
      </w:pPr>
      <w:r>
        <w:rPr>
          <w:b w:val="0"/>
          <w:bCs w:val="0"/>
          <w:sz w:val="20"/>
        </w:rPr>
        <w:t>Conclusion:</w:t>
      </w:r>
    </w:p>
    <w:p>
      <w:pPr>
        <w:pStyle w:val="20"/>
        <w:tabs>
          <w:tab w:val="left" w:pos="529"/>
        </w:tabs>
        <w:spacing w:before="80" w:after="0" w:line="240" w:lineRule="auto"/>
        <w:ind w:left="222" w:right="736" w:firstLine="0"/>
        <w:jc w:val="left"/>
        <w:rPr>
          <w:b w:val="0"/>
          <w:bCs w:val="0"/>
          <w:sz w:val="20"/>
        </w:rPr>
      </w:pPr>
    </w:p>
    <w:p>
      <w:pPr>
        <w:pStyle w:val="20"/>
        <w:tabs>
          <w:tab w:val="left" w:pos="529"/>
        </w:tabs>
        <w:spacing w:before="80" w:after="0" w:line="240" w:lineRule="auto"/>
        <w:ind w:left="222" w:right="736" w:firstLine="0"/>
        <w:jc w:val="left"/>
        <w:rPr>
          <w:sz w:val="20"/>
        </w:rPr>
      </w:pPr>
      <w:r>
        <w:rPr>
          <w:b w:val="0"/>
          <w:bCs w:val="0"/>
          <w:sz w:val="20"/>
        </w:rPr>
        <w:t>Proceed(CarA) is proved using Resolution.</w:t>
      </w:r>
    </w:p>
    <w:p>
      <w:pPr>
        <w:pStyle w:val="20"/>
        <w:numPr>
          <w:ilvl w:val="0"/>
          <w:numId w:val="2"/>
        </w:numPr>
        <w:tabs>
          <w:tab w:val="left" w:pos="519"/>
        </w:tabs>
        <w:spacing w:before="80" w:after="0" w:line="240" w:lineRule="auto"/>
        <w:ind w:left="222" w:right="839" w:firstLine="0"/>
        <w:jc w:val="left"/>
        <w:rPr>
          <w:b/>
          <w:bCs/>
          <w:sz w:val="20"/>
        </w:rPr>
      </w:pPr>
      <w:r>
        <w:rPr>
          <w:b/>
          <w:bCs/>
          <w:sz w:val="20"/>
        </w:rPr>
        <w:t>Analyze</w:t>
      </w:r>
      <w:r>
        <w:rPr>
          <w:b/>
          <w:bCs/>
          <w:spacing w:val="-4"/>
          <w:sz w:val="20"/>
        </w:rPr>
        <w:t xml:space="preserve"> </w:t>
      </w:r>
      <w:r>
        <w:rPr>
          <w:b/>
          <w:bCs/>
          <w:sz w:val="20"/>
        </w:rPr>
        <w:t>whether</w:t>
      </w:r>
      <w:r>
        <w:rPr>
          <w:b/>
          <w:bCs/>
          <w:spacing w:val="-4"/>
          <w:sz w:val="20"/>
        </w:rPr>
        <w:t xml:space="preserve"> </w:t>
      </w:r>
      <w:r>
        <w:rPr>
          <w:b/>
          <w:bCs/>
          <w:sz w:val="20"/>
        </w:rPr>
        <w:t>the</w:t>
      </w:r>
      <w:r>
        <w:rPr>
          <w:b/>
          <w:bCs/>
          <w:spacing w:val="-4"/>
          <w:sz w:val="20"/>
        </w:rPr>
        <w:t xml:space="preserve"> </w:t>
      </w:r>
      <w:r>
        <w:rPr>
          <w:b/>
          <w:bCs/>
          <w:sz w:val="20"/>
        </w:rPr>
        <w:t>current</w:t>
      </w:r>
      <w:r>
        <w:rPr>
          <w:b/>
          <w:bCs/>
          <w:spacing w:val="-4"/>
          <w:sz w:val="20"/>
        </w:rPr>
        <w:t xml:space="preserve"> </w:t>
      </w:r>
      <w:r>
        <w:rPr>
          <w:b/>
          <w:bCs/>
          <w:sz w:val="20"/>
        </w:rPr>
        <w:t>FOL</w:t>
      </w:r>
      <w:r>
        <w:rPr>
          <w:b/>
          <w:bCs/>
          <w:spacing w:val="-4"/>
          <w:sz w:val="20"/>
        </w:rPr>
        <w:t xml:space="preserve"> </w:t>
      </w:r>
      <w:r>
        <w:rPr>
          <w:b/>
          <w:bCs/>
          <w:sz w:val="20"/>
        </w:rPr>
        <w:t>knowledge</w:t>
      </w:r>
      <w:r>
        <w:rPr>
          <w:b/>
          <w:bCs/>
          <w:spacing w:val="-4"/>
          <w:sz w:val="20"/>
        </w:rPr>
        <w:t xml:space="preserve"> </w:t>
      </w:r>
      <w:r>
        <w:rPr>
          <w:b/>
          <w:bCs/>
          <w:sz w:val="20"/>
        </w:rPr>
        <w:t>base</w:t>
      </w:r>
      <w:r>
        <w:rPr>
          <w:b/>
          <w:bCs/>
          <w:spacing w:val="-4"/>
          <w:sz w:val="20"/>
        </w:rPr>
        <w:t xml:space="preserve"> </w:t>
      </w:r>
      <w:r>
        <w:rPr>
          <w:b/>
          <w:bCs/>
          <w:sz w:val="20"/>
        </w:rPr>
        <w:t>is</w:t>
      </w:r>
      <w:r>
        <w:rPr>
          <w:b/>
          <w:bCs/>
          <w:spacing w:val="-4"/>
          <w:sz w:val="20"/>
        </w:rPr>
        <w:t xml:space="preserve"> </w:t>
      </w:r>
      <w:r>
        <w:rPr>
          <w:b/>
          <w:bCs/>
          <w:sz w:val="20"/>
        </w:rPr>
        <w:t>sufficient</w:t>
      </w:r>
      <w:r>
        <w:rPr>
          <w:b/>
          <w:bCs/>
          <w:spacing w:val="-4"/>
          <w:sz w:val="20"/>
        </w:rPr>
        <w:t xml:space="preserve"> </w:t>
      </w:r>
      <w:r>
        <w:rPr>
          <w:b/>
          <w:bCs/>
          <w:sz w:val="20"/>
        </w:rPr>
        <w:t>to</w:t>
      </w:r>
      <w:r>
        <w:rPr>
          <w:b/>
          <w:bCs/>
          <w:spacing w:val="-4"/>
          <w:sz w:val="20"/>
        </w:rPr>
        <w:t xml:space="preserve"> </w:t>
      </w:r>
      <w:r>
        <w:rPr>
          <w:b/>
          <w:bCs/>
          <w:sz w:val="20"/>
        </w:rPr>
        <w:t>handle</w:t>
      </w:r>
      <w:r>
        <w:rPr>
          <w:b/>
          <w:bCs/>
          <w:spacing w:val="-4"/>
          <w:sz w:val="20"/>
        </w:rPr>
        <w:t xml:space="preserve"> </w:t>
      </w:r>
      <w:r>
        <w:rPr>
          <w:b/>
          <w:bCs/>
          <w:sz w:val="20"/>
        </w:rPr>
        <w:t>two</w:t>
      </w:r>
      <w:r>
        <w:rPr>
          <w:b/>
          <w:bCs/>
          <w:spacing w:val="-4"/>
          <w:sz w:val="20"/>
        </w:rPr>
        <w:t xml:space="preserve"> </w:t>
      </w:r>
      <w:r>
        <w:rPr>
          <w:b/>
          <w:bCs/>
          <w:sz w:val="20"/>
        </w:rPr>
        <w:t>simultaneous</w:t>
      </w:r>
      <w:r>
        <w:rPr>
          <w:b/>
          <w:bCs/>
          <w:spacing w:val="-4"/>
          <w:sz w:val="20"/>
        </w:rPr>
        <w:t xml:space="preserve"> </w:t>
      </w:r>
      <w:r>
        <w:rPr>
          <w:b/>
          <w:bCs/>
          <w:sz w:val="20"/>
        </w:rPr>
        <w:t>emergency vehicles. Identify what additional rules or facts are needed and justify logically.</w:t>
      </w:r>
    </w:p>
    <w:p>
      <w:pPr>
        <w:pStyle w:val="20"/>
        <w:tabs>
          <w:tab w:val="left" w:pos="519"/>
        </w:tabs>
        <w:ind w:left="222" w:right="839" w:firstLine="0"/>
        <w:rPr>
          <w:b w:val="0"/>
          <w:bCs w:val="0"/>
          <w:sz w:val="20"/>
        </w:rPr>
      </w:pPr>
      <w:r>
        <w:rPr>
          <w:b w:val="0"/>
          <w:bCs w:val="0"/>
          <w:sz w:val="20"/>
        </w:rPr>
        <w:t>The current FOL knowledge base can identify more than one emergency vehicle because Rule 1 applies to every vehicle.</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Rule 1:</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∀x: Vehicle(x) AND EmergencyType(x) -&gt; ClearPath(x)</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For a second emergency vehicle, we need facts such as:</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Vehicle(Ambulance2)</w:t>
      </w:r>
    </w:p>
    <w:p>
      <w:pPr>
        <w:pStyle w:val="20"/>
        <w:tabs>
          <w:tab w:val="left" w:pos="519"/>
        </w:tabs>
        <w:spacing w:before="80" w:after="0" w:line="240" w:lineRule="auto"/>
        <w:ind w:left="222" w:right="839" w:firstLine="0"/>
        <w:jc w:val="left"/>
        <w:rPr>
          <w:b w:val="0"/>
          <w:bCs w:val="0"/>
          <w:sz w:val="20"/>
        </w:rPr>
      </w:pPr>
      <w:r>
        <w:rPr>
          <w:b w:val="0"/>
          <w:bCs w:val="0"/>
          <w:sz w:val="20"/>
        </w:rPr>
        <w:t>EmergencyType(Ambulance2)</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Then Rule 1 derives:</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ClearPath(Ambulance2)</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Rule 2 derives:</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GreenSignal(Ambulance2)</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However, the current knowledge base is NOT sufficient to handle conflicts between two simultaneous emergency vehicles.</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Additional facts are needed, such as:</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Vehicle(Ambulance2)</w:t>
      </w:r>
    </w:p>
    <w:p>
      <w:pPr>
        <w:pStyle w:val="20"/>
        <w:tabs>
          <w:tab w:val="left" w:pos="519"/>
        </w:tabs>
        <w:spacing w:before="80" w:after="0" w:line="240" w:lineRule="auto"/>
        <w:ind w:left="222" w:right="839" w:firstLine="0"/>
        <w:jc w:val="left"/>
        <w:rPr>
          <w:b w:val="0"/>
          <w:bCs w:val="0"/>
          <w:sz w:val="20"/>
        </w:rPr>
      </w:pPr>
      <w:r>
        <w:rPr>
          <w:b w:val="0"/>
          <w:bCs w:val="0"/>
          <w:sz w:val="20"/>
        </w:rPr>
        <w:t>EmergencyType(Ambulance2)</w:t>
      </w:r>
    </w:p>
    <w:p>
      <w:pPr>
        <w:pStyle w:val="20"/>
        <w:tabs>
          <w:tab w:val="left" w:pos="519"/>
        </w:tabs>
        <w:spacing w:before="80" w:after="0" w:line="240" w:lineRule="auto"/>
        <w:ind w:left="222" w:right="839" w:firstLine="0"/>
        <w:jc w:val="left"/>
        <w:rPr>
          <w:b w:val="0"/>
          <w:bCs w:val="0"/>
          <w:sz w:val="20"/>
        </w:rPr>
      </w:pPr>
      <w:r>
        <w:rPr>
          <w:b w:val="0"/>
          <w:bCs w:val="0"/>
          <w:sz w:val="20"/>
        </w:rPr>
        <w:t>Location(Ambulance1, L1)</w:t>
      </w:r>
    </w:p>
    <w:p>
      <w:pPr>
        <w:pStyle w:val="20"/>
        <w:tabs>
          <w:tab w:val="left" w:pos="519"/>
        </w:tabs>
        <w:spacing w:before="80" w:after="0" w:line="240" w:lineRule="auto"/>
        <w:ind w:left="222" w:right="839" w:firstLine="0"/>
        <w:jc w:val="left"/>
        <w:rPr>
          <w:b w:val="0"/>
          <w:bCs w:val="0"/>
          <w:sz w:val="20"/>
        </w:rPr>
      </w:pPr>
      <w:r>
        <w:rPr>
          <w:b w:val="0"/>
          <w:bCs w:val="0"/>
          <w:sz w:val="20"/>
        </w:rPr>
        <w:t>Location(Ambulance2, L2)</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Additional rules are also needed, such as:</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EmergencyVehicle(x) AND EmergencyVehicle(y) AND Conflict(x,y) -&gt; GivePriority(x)</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HigherPriority(x,y) -&gt; GiveGreenSignal(x)</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b w:val="0"/>
          <w:bCs w:val="0"/>
          <w:sz w:val="20"/>
        </w:rPr>
      </w:pPr>
      <w:r>
        <w:rPr>
          <w:b w:val="0"/>
          <w:bCs w:val="0"/>
          <w:sz w:val="20"/>
        </w:rPr>
        <w:t>Conclusion:</w:t>
      </w:r>
    </w:p>
    <w:p>
      <w:pPr>
        <w:pStyle w:val="20"/>
        <w:tabs>
          <w:tab w:val="left" w:pos="519"/>
        </w:tabs>
        <w:spacing w:before="80" w:after="0" w:line="240" w:lineRule="auto"/>
        <w:ind w:left="222" w:right="839" w:firstLine="0"/>
        <w:jc w:val="left"/>
        <w:rPr>
          <w:b w:val="0"/>
          <w:bCs w:val="0"/>
          <w:sz w:val="20"/>
        </w:rPr>
      </w:pPr>
    </w:p>
    <w:p>
      <w:pPr>
        <w:pStyle w:val="20"/>
        <w:tabs>
          <w:tab w:val="left" w:pos="519"/>
        </w:tabs>
        <w:spacing w:before="80" w:after="0" w:line="240" w:lineRule="auto"/>
        <w:ind w:left="222" w:right="839" w:firstLine="0"/>
        <w:jc w:val="left"/>
        <w:rPr>
          <w:sz w:val="20"/>
        </w:rPr>
      </w:pPr>
      <w:r>
        <w:rPr>
          <w:b w:val="0"/>
          <w:bCs w:val="0"/>
          <w:sz w:val="20"/>
        </w:rPr>
        <w:t>The current FOL knowledge base can recognize two emergency vehicles, but it cannot decide which vehicle should receive priority when their routes conflict. Therefore, priority, conflict detection, and traffic routing rules are required.</w:t>
      </w:r>
    </w:p>
    <w:p>
      <w:pPr>
        <w:pStyle w:val="19"/>
        <w:spacing w:before="160"/>
      </w:pPr>
      <w:r>
        <w:t>Case</w:t>
      </w:r>
      <w:r>
        <w:rPr>
          <w:spacing w:val="-6"/>
        </w:rPr>
        <w:t xml:space="preserve"> </w:t>
      </w:r>
      <w:r>
        <w:t>Study</w:t>
      </w:r>
      <w:r>
        <w:rPr>
          <w:spacing w:val="-5"/>
        </w:rPr>
        <w:t xml:space="preserve"> </w:t>
      </w:r>
      <w:r>
        <w:t>3</w:t>
      </w:r>
      <w:r>
        <w:rPr>
          <w:spacing w:val="-6"/>
        </w:rPr>
        <w:t xml:space="preserve"> </w:t>
      </w:r>
      <w:r>
        <w:t>—</w:t>
      </w:r>
      <w:r>
        <w:rPr>
          <w:spacing w:val="-5"/>
        </w:rPr>
        <w:t xml:space="preserve"> </w:t>
      </w:r>
      <w:r>
        <w:t>Agricultural</w:t>
      </w:r>
      <w:r>
        <w:rPr>
          <w:spacing w:val="-6"/>
        </w:rPr>
        <w:t xml:space="preserve"> </w:t>
      </w:r>
      <w:r>
        <w:t>Expert</w:t>
      </w:r>
      <w:r>
        <w:rPr>
          <w:spacing w:val="-5"/>
        </w:rPr>
        <w:t xml:space="preserve"> </w:t>
      </w:r>
      <w:r>
        <w:t>Reasoning</w:t>
      </w:r>
      <w:r>
        <w:rPr>
          <w:spacing w:val="-5"/>
        </w:rPr>
        <w:t xml:space="preserve"> </w:t>
      </w:r>
      <w:r>
        <w:rPr>
          <w:spacing w:val="-2"/>
        </w:rPr>
        <w:t>System</w:t>
      </w:r>
    </w:p>
    <w:p>
      <w:pPr>
        <w:pStyle w:val="15"/>
        <w:spacing w:before="60"/>
        <w:ind w:left="87"/>
        <w:rPr>
          <w:b/>
          <w:bCs/>
        </w:rPr>
      </w:pPr>
      <w:r>
        <w:t>A</w:t>
      </w:r>
      <w:r>
        <w:rPr>
          <w:b/>
          <w:bCs/>
        </w:rPr>
        <w:t>n</w:t>
      </w:r>
      <w:r>
        <w:rPr>
          <w:b/>
          <w:bCs/>
          <w:spacing w:val="-7"/>
        </w:rPr>
        <w:t xml:space="preserve"> </w:t>
      </w:r>
      <w:r>
        <w:rPr>
          <w:b/>
          <w:bCs/>
        </w:rPr>
        <w:t>agricultural</w:t>
      </w:r>
      <w:r>
        <w:rPr>
          <w:b/>
          <w:bCs/>
          <w:spacing w:val="-7"/>
        </w:rPr>
        <w:t xml:space="preserve"> </w:t>
      </w:r>
      <w:r>
        <w:rPr>
          <w:b/>
          <w:bCs/>
        </w:rPr>
        <w:t>advisory</w:t>
      </w:r>
      <w:r>
        <w:rPr>
          <w:b/>
          <w:bCs/>
          <w:spacing w:val="-7"/>
        </w:rPr>
        <w:t xml:space="preserve"> </w:t>
      </w:r>
      <w:r>
        <w:rPr>
          <w:b/>
          <w:bCs/>
        </w:rPr>
        <w:t>logical</w:t>
      </w:r>
      <w:r>
        <w:rPr>
          <w:b/>
          <w:bCs/>
          <w:spacing w:val="-7"/>
        </w:rPr>
        <w:t xml:space="preserve"> </w:t>
      </w:r>
      <w:r>
        <w:rPr>
          <w:b/>
          <w:bCs/>
        </w:rPr>
        <w:t>agent</w:t>
      </w:r>
      <w:r>
        <w:rPr>
          <w:b/>
          <w:bCs/>
          <w:spacing w:val="-7"/>
        </w:rPr>
        <w:t xml:space="preserve"> </w:t>
      </w:r>
      <w:r>
        <w:rPr>
          <w:b/>
          <w:bCs/>
        </w:rPr>
        <w:t>operates</w:t>
      </w:r>
      <w:r>
        <w:rPr>
          <w:b/>
          <w:bCs/>
          <w:spacing w:val="-7"/>
        </w:rPr>
        <w:t xml:space="preserve"> </w:t>
      </w:r>
      <w:r>
        <w:rPr>
          <w:b/>
          <w:bCs/>
        </w:rPr>
        <w:t>with</w:t>
      </w:r>
      <w:r>
        <w:rPr>
          <w:b/>
          <w:bCs/>
          <w:spacing w:val="-7"/>
        </w:rPr>
        <w:t xml:space="preserve"> </w:t>
      </w:r>
      <w:r>
        <w:rPr>
          <w:b/>
          <w:bCs/>
        </w:rPr>
        <w:t>the</w:t>
      </w:r>
      <w:r>
        <w:rPr>
          <w:b/>
          <w:bCs/>
          <w:spacing w:val="-7"/>
        </w:rPr>
        <w:t xml:space="preserve"> </w:t>
      </w:r>
      <w:r>
        <w:rPr>
          <w:b/>
          <w:bCs/>
        </w:rPr>
        <w:t>following</w:t>
      </w:r>
      <w:r>
        <w:rPr>
          <w:b/>
          <w:bCs/>
          <w:spacing w:val="-7"/>
        </w:rPr>
        <w:t xml:space="preserve"> </w:t>
      </w:r>
      <w:r>
        <w:rPr>
          <w:b/>
          <w:bCs/>
        </w:rPr>
        <w:t>propositional</w:t>
      </w:r>
      <w:r>
        <w:rPr>
          <w:b/>
          <w:bCs/>
          <w:spacing w:val="-7"/>
        </w:rPr>
        <w:t xml:space="preserve"> </w:t>
      </w:r>
      <w:r>
        <w:rPr>
          <w:b/>
          <w:bCs/>
        </w:rPr>
        <w:t>knowledge</w:t>
      </w:r>
      <w:r>
        <w:rPr>
          <w:b/>
          <w:bCs/>
          <w:spacing w:val="-7"/>
        </w:rPr>
        <w:t xml:space="preserve"> </w:t>
      </w:r>
      <w:r>
        <w:rPr>
          <w:b/>
          <w:bCs/>
        </w:rPr>
        <w:t>base</w:t>
      </w:r>
      <w:r>
        <w:rPr>
          <w:b/>
          <w:bCs/>
          <w:spacing w:val="-7"/>
        </w:rPr>
        <w:t xml:space="preserve"> </w:t>
      </w:r>
      <w:r>
        <w:rPr>
          <w:b/>
          <w:bCs/>
          <w:spacing w:val="-2"/>
        </w:rPr>
        <w:t>(KB):</w:t>
      </w:r>
    </w:p>
    <w:p>
      <w:pPr>
        <w:pStyle w:val="20"/>
        <w:numPr>
          <w:ilvl w:val="1"/>
          <w:numId w:val="2"/>
        </w:numPr>
        <w:tabs>
          <w:tab w:val="left" w:pos="806"/>
        </w:tabs>
        <w:spacing w:before="40" w:after="0" w:line="240" w:lineRule="auto"/>
        <w:ind w:left="806" w:right="0" w:hanging="358"/>
        <w:jc w:val="left"/>
        <w:rPr>
          <w:b/>
          <w:bCs/>
          <w:sz w:val="20"/>
        </w:rPr>
      </w:pPr>
      <w:r>
        <w:rPr>
          <w:rFonts w:ascii="Microsoft Sans Serif" w:hAnsi="Microsoft Sans Serif"/>
          <w:b/>
          <w:bCs/>
          <w:sz w:val="20"/>
        </w:rPr>
        <w:t>P1:</w:t>
      </w:r>
      <w:r>
        <w:rPr>
          <w:rFonts w:ascii="Microsoft Sans Serif" w:hAnsi="Microsoft Sans Serif"/>
          <w:b/>
          <w:bCs/>
          <w:spacing w:val="-2"/>
          <w:sz w:val="20"/>
        </w:rPr>
        <w:t xml:space="preserve"> </w:t>
      </w:r>
      <w:r>
        <w:rPr>
          <w:rFonts w:ascii="Microsoft Sans Serif" w:hAnsi="Microsoft Sans Serif"/>
          <w:b/>
          <w:bCs/>
          <w:sz w:val="20"/>
        </w:rPr>
        <w:t>SoilDry</w:t>
      </w:r>
      <w:r>
        <w:rPr>
          <w:rFonts w:ascii="Microsoft Sans Serif" w:hAnsi="Microsoft Sans Serif"/>
          <w:b/>
          <w:bCs/>
          <w:spacing w:val="-2"/>
          <w:sz w:val="20"/>
        </w:rPr>
        <w:t xml:space="preserve"> </w:t>
      </w:r>
      <w:r>
        <w:rPr>
          <w:rFonts w:ascii="Microsoft Sans Serif" w:hAnsi="Microsoft Sans Serif"/>
          <w:b/>
          <w:bCs/>
          <w:sz w:val="20"/>
        </w:rPr>
        <w:t>→</w:t>
      </w:r>
      <w:r>
        <w:rPr>
          <w:rFonts w:ascii="Microsoft Sans Serif" w:hAnsi="Microsoft Sans Serif"/>
          <w:b/>
          <w:bCs/>
          <w:spacing w:val="-1"/>
          <w:sz w:val="20"/>
        </w:rPr>
        <w:t xml:space="preserve"> </w:t>
      </w:r>
      <w:r>
        <w:rPr>
          <w:rFonts w:ascii="Microsoft Sans Serif" w:hAnsi="Microsoft Sans Serif"/>
          <w:b/>
          <w:bCs/>
          <w:spacing w:val="-2"/>
          <w:sz w:val="20"/>
        </w:rPr>
        <w:t>IrrigationNeeded</w:t>
      </w:r>
    </w:p>
    <w:p>
      <w:pPr>
        <w:pStyle w:val="20"/>
        <w:numPr>
          <w:ilvl w:val="1"/>
          <w:numId w:val="2"/>
        </w:numPr>
        <w:tabs>
          <w:tab w:val="left" w:pos="806"/>
        </w:tabs>
        <w:spacing w:before="0" w:after="0" w:line="240" w:lineRule="auto"/>
        <w:ind w:left="806" w:right="0" w:hanging="358"/>
        <w:jc w:val="left"/>
        <w:rPr>
          <w:rFonts w:ascii="Cambria" w:hAnsi="Cambria"/>
          <w:b/>
          <w:bCs/>
          <w:sz w:val="20"/>
        </w:rPr>
      </w:pPr>
      <w:r>
        <w:rPr>
          <w:b/>
          <w:bCs/>
          <w:sz w:val="20"/>
        </w:rPr>
        <w:t>P2:</w:t>
      </w:r>
      <w:r>
        <w:rPr>
          <w:b/>
          <w:bCs/>
          <w:spacing w:val="-6"/>
          <w:sz w:val="20"/>
        </w:rPr>
        <w:t xml:space="preserve"> </w:t>
      </w:r>
      <w:r>
        <w:rPr>
          <w:b/>
          <w:bCs/>
          <w:sz w:val="20"/>
        </w:rPr>
        <w:t>IrrigationNeeded</w:t>
      </w:r>
      <w:r>
        <w:rPr>
          <w:b/>
          <w:bCs/>
          <w:spacing w:val="-6"/>
          <w:sz w:val="20"/>
        </w:rPr>
        <w:t xml:space="preserve"> </w:t>
      </w:r>
      <w:r>
        <w:rPr>
          <w:rFonts w:ascii="Cambria Math" w:hAnsi="Cambria Math"/>
          <w:b/>
          <w:bCs/>
          <w:sz w:val="20"/>
        </w:rPr>
        <w:t>∧</w:t>
      </w:r>
      <w:r>
        <w:rPr>
          <w:rFonts w:ascii="Cambria Math" w:hAnsi="Cambria Math"/>
          <w:b/>
          <w:bCs/>
          <w:spacing w:val="6"/>
          <w:sz w:val="20"/>
        </w:rPr>
        <w:t xml:space="preserve"> </w:t>
      </w:r>
      <w:r>
        <w:rPr>
          <w:rFonts w:ascii="Microsoft Sans Serif" w:hAnsi="Microsoft Sans Serif"/>
          <w:b/>
          <w:bCs/>
          <w:sz w:val="20"/>
        </w:rPr>
        <w:t>CropWheat</w:t>
      </w:r>
      <w:r>
        <w:rPr>
          <w:rFonts w:ascii="Microsoft Sans Serif" w:hAnsi="Microsoft Sans Serif"/>
          <w:b/>
          <w:bCs/>
          <w:spacing w:val="-3"/>
          <w:sz w:val="20"/>
        </w:rPr>
        <w:t xml:space="preserve"> </w:t>
      </w:r>
      <w:r>
        <w:rPr>
          <w:rFonts w:ascii="Microsoft Sans Serif" w:hAnsi="Microsoft Sans Serif"/>
          <w:b/>
          <w:bCs/>
          <w:sz w:val="20"/>
        </w:rPr>
        <w:t>→</w:t>
      </w:r>
      <w:r>
        <w:rPr>
          <w:rFonts w:ascii="Microsoft Sans Serif" w:hAnsi="Microsoft Sans Serif"/>
          <w:b/>
          <w:bCs/>
          <w:spacing w:val="-3"/>
          <w:sz w:val="20"/>
        </w:rPr>
        <w:t xml:space="preserve"> </w:t>
      </w:r>
      <w:r>
        <w:rPr>
          <w:rFonts w:ascii="Microsoft Sans Serif" w:hAnsi="Microsoft Sans Serif"/>
          <w:b/>
          <w:bCs/>
          <w:spacing w:val="-2"/>
          <w:sz w:val="20"/>
        </w:rPr>
        <w:t>ApplyDripMethod</w:t>
      </w:r>
    </w:p>
    <w:p>
      <w:pPr>
        <w:pStyle w:val="20"/>
        <w:numPr>
          <w:ilvl w:val="1"/>
          <w:numId w:val="2"/>
        </w:numPr>
        <w:tabs>
          <w:tab w:val="left" w:pos="806"/>
        </w:tabs>
        <w:spacing w:before="1" w:after="0" w:line="240" w:lineRule="auto"/>
        <w:ind w:left="806" w:right="0" w:hanging="358"/>
        <w:jc w:val="left"/>
        <w:rPr>
          <w:rFonts w:ascii="Cambria" w:hAnsi="Cambria"/>
          <w:b/>
          <w:bCs/>
          <w:sz w:val="20"/>
        </w:rPr>
      </w:pPr>
      <w:r>
        <w:rPr>
          <w:b/>
          <w:bCs/>
          <w:sz w:val="20"/>
        </w:rPr>
        <w:t>P3:</w:t>
      </w:r>
      <w:r>
        <w:rPr>
          <w:b/>
          <w:bCs/>
          <w:spacing w:val="-6"/>
          <w:sz w:val="20"/>
        </w:rPr>
        <w:t xml:space="preserve"> </w:t>
      </w:r>
      <w:r>
        <w:rPr>
          <w:b/>
          <w:bCs/>
          <w:sz w:val="20"/>
        </w:rPr>
        <w:t>¬ApplyDripMethod</w:t>
      </w:r>
      <w:r>
        <w:rPr>
          <w:b/>
          <w:bCs/>
          <w:spacing w:val="-6"/>
          <w:sz w:val="20"/>
        </w:rPr>
        <w:t xml:space="preserve"> </w:t>
      </w:r>
      <w:r>
        <w:rPr>
          <w:rFonts w:ascii="Cambria Math" w:hAnsi="Cambria Math"/>
          <w:b/>
          <w:bCs/>
          <w:sz w:val="20"/>
        </w:rPr>
        <w:t>∧</w:t>
      </w:r>
      <w:r>
        <w:rPr>
          <w:rFonts w:ascii="Cambria Math" w:hAnsi="Cambria Math"/>
          <w:b/>
          <w:bCs/>
          <w:spacing w:val="6"/>
          <w:sz w:val="20"/>
        </w:rPr>
        <w:t xml:space="preserve"> </w:t>
      </w:r>
      <w:r>
        <w:rPr>
          <w:rFonts w:ascii="Microsoft Sans Serif" w:hAnsi="Microsoft Sans Serif"/>
          <w:b/>
          <w:bCs/>
          <w:sz w:val="20"/>
        </w:rPr>
        <w:t>CropWheat</w:t>
      </w:r>
      <w:r>
        <w:rPr>
          <w:rFonts w:ascii="Microsoft Sans Serif" w:hAnsi="Microsoft Sans Serif"/>
          <w:b/>
          <w:bCs/>
          <w:spacing w:val="-3"/>
          <w:sz w:val="20"/>
        </w:rPr>
        <w:t xml:space="preserve"> </w:t>
      </w:r>
      <w:r>
        <w:rPr>
          <w:rFonts w:ascii="Microsoft Sans Serif" w:hAnsi="Microsoft Sans Serif"/>
          <w:b/>
          <w:bCs/>
          <w:sz w:val="20"/>
        </w:rPr>
        <w:t>→</w:t>
      </w:r>
      <w:r>
        <w:rPr>
          <w:rFonts w:ascii="Microsoft Sans Serif" w:hAnsi="Microsoft Sans Serif"/>
          <w:b/>
          <w:bCs/>
          <w:spacing w:val="-3"/>
          <w:sz w:val="20"/>
        </w:rPr>
        <w:t xml:space="preserve"> </w:t>
      </w:r>
      <w:r>
        <w:rPr>
          <w:rFonts w:ascii="Microsoft Sans Serif" w:hAnsi="Microsoft Sans Serif"/>
          <w:b/>
          <w:bCs/>
          <w:spacing w:val="-2"/>
          <w:sz w:val="20"/>
        </w:rPr>
        <w:t>CropAtRisk</w:t>
      </w:r>
    </w:p>
    <w:p>
      <w:pPr>
        <w:pStyle w:val="20"/>
        <w:numPr>
          <w:ilvl w:val="1"/>
          <w:numId w:val="2"/>
        </w:numPr>
        <w:tabs>
          <w:tab w:val="left" w:pos="806"/>
        </w:tabs>
        <w:spacing w:before="0" w:after="0" w:line="240" w:lineRule="auto"/>
        <w:ind w:left="806" w:right="0" w:hanging="358"/>
        <w:jc w:val="left"/>
        <w:rPr>
          <w:b/>
          <w:bCs/>
          <w:sz w:val="20"/>
        </w:rPr>
      </w:pPr>
      <w:r>
        <w:rPr>
          <w:b/>
          <w:bCs/>
          <w:sz w:val="20"/>
        </w:rPr>
        <w:t>Facts:</w:t>
      </w:r>
      <w:r>
        <w:rPr>
          <w:b/>
          <w:bCs/>
          <w:spacing w:val="-6"/>
          <w:sz w:val="20"/>
        </w:rPr>
        <w:t xml:space="preserve"> </w:t>
      </w:r>
      <w:r>
        <w:rPr>
          <w:b/>
          <w:bCs/>
          <w:sz w:val="20"/>
        </w:rPr>
        <w:t>SoilDry</w:t>
      </w:r>
      <w:r>
        <w:rPr>
          <w:b/>
          <w:bCs/>
          <w:spacing w:val="-6"/>
          <w:sz w:val="20"/>
        </w:rPr>
        <w:t xml:space="preserve"> </w:t>
      </w:r>
      <w:r>
        <w:rPr>
          <w:b/>
          <w:bCs/>
          <w:sz w:val="20"/>
        </w:rPr>
        <w:t>=</w:t>
      </w:r>
      <w:r>
        <w:rPr>
          <w:b/>
          <w:bCs/>
          <w:spacing w:val="-6"/>
          <w:sz w:val="20"/>
        </w:rPr>
        <w:t xml:space="preserve"> </w:t>
      </w:r>
      <w:r>
        <w:rPr>
          <w:b/>
          <w:bCs/>
          <w:sz w:val="20"/>
        </w:rPr>
        <w:t>True,</w:t>
      </w:r>
      <w:r>
        <w:rPr>
          <w:b/>
          <w:bCs/>
          <w:spacing w:val="-6"/>
          <w:sz w:val="20"/>
        </w:rPr>
        <w:t xml:space="preserve"> </w:t>
      </w:r>
      <w:r>
        <w:rPr>
          <w:b/>
          <w:bCs/>
          <w:sz w:val="20"/>
        </w:rPr>
        <w:t>CropWheat</w:t>
      </w:r>
      <w:r>
        <w:rPr>
          <w:b/>
          <w:bCs/>
          <w:spacing w:val="-6"/>
          <w:sz w:val="20"/>
        </w:rPr>
        <w:t xml:space="preserve"> </w:t>
      </w:r>
      <w:r>
        <w:rPr>
          <w:b/>
          <w:bCs/>
          <w:sz w:val="20"/>
        </w:rPr>
        <w:t>=</w:t>
      </w:r>
      <w:r>
        <w:rPr>
          <w:b/>
          <w:bCs/>
          <w:spacing w:val="-6"/>
          <w:sz w:val="20"/>
        </w:rPr>
        <w:t xml:space="preserve"> </w:t>
      </w:r>
      <w:r>
        <w:rPr>
          <w:b/>
          <w:bCs/>
          <w:spacing w:val="-4"/>
          <w:sz w:val="20"/>
        </w:rPr>
        <w:t>True</w:t>
      </w:r>
    </w:p>
    <w:p>
      <w:pPr>
        <w:pStyle w:val="20"/>
        <w:numPr>
          <w:ilvl w:val="0"/>
          <w:numId w:val="3"/>
        </w:numPr>
        <w:tabs>
          <w:tab w:val="left" w:pos="519"/>
        </w:tabs>
        <w:spacing w:before="80" w:after="0" w:line="242" w:lineRule="auto"/>
        <w:ind w:left="222" w:right="1303" w:firstLine="0"/>
        <w:jc w:val="left"/>
        <w:rPr>
          <w:rFonts w:ascii="Microsoft Sans Serif" w:hAnsi="Microsoft Sans Serif"/>
          <w:b/>
          <w:bCs/>
          <w:sz w:val="20"/>
        </w:rPr>
      </w:pPr>
      <w:r>
        <w:rPr>
          <w:rFonts w:ascii="Microsoft Sans Serif" w:hAnsi="Microsoft Sans Serif"/>
          <w:b/>
          <w:bCs/>
          <w:sz w:val="20"/>
        </w:rPr>
        <w:t>Convert</w:t>
      </w:r>
      <w:r>
        <w:rPr>
          <w:rFonts w:ascii="Microsoft Sans Serif" w:hAnsi="Microsoft Sans Serif"/>
          <w:b/>
          <w:bCs/>
          <w:spacing w:val="-1"/>
          <w:sz w:val="20"/>
        </w:rPr>
        <w:t xml:space="preserve"> </w:t>
      </w:r>
      <w:r>
        <w:rPr>
          <w:rFonts w:ascii="Microsoft Sans Serif" w:hAnsi="Microsoft Sans Serif"/>
          <w:b/>
          <w:bCs/>
          <w:sz w:val="20"/>
        </w:rPr>
        <w:t>all</w:t>
      </w:r>
      <w:r>
        <w:rPr>
          <w:rFonts w:ascii="Microsoft Sans Serif" w:hAnsi="Microsoft Sans Serif"/>
          <w:b/>
          <w:bCs/>
          <w:spacing w:val="-1"/>
          <w:sz w:val="20"/>
        </w:rPr>
        <w:t xml:space="preserve"> </w:t>
      </w:r>
      <w:r>
        <w:rPr>
          <w:rFonts w:ascii="Microsoft Sans Serif" w:hAnsi="Microsoft Sans Serif"/>
          <w:b/>
          <w:bCs/>
          <w:sz w:val="20"/>
        </w:rPr>
        <w:t>sentences</w:t>
      </w:r>
      <w:r>
        <w:rPr>
          <w:rFonts w:ascii="Microsoft Sans Serif" w:hAnsi="Microsoft Sans Serif"/>
          <w:b/>
          <w:bCs/>
          <w:spacing w:val="-1"/>
          <w:sz w:val="20"/>
        </w:rPr>
        <w:t xml:space="preserve"> </w:t>
      </w:r>
      <w:r>
        <w:rPr>
          <w:rFonts w:ascii="Microsoft Sans Serif" w:hAnsi="Microsoft Sans Serif"/>
          <w:b/>
          <w:bCs/>
          <w:sz w:val="20"/>
        </w:rPr>
        <w:t>P1,</w:t>
      </w:r>
      <w:r>
        <w:rPr>
          <w:rFonts w:ascii="Microsoft Sans Serif" w:hAnsi="Microsoft Sans Serif"/>
          <w:b/>
          <w:bCs/>
          <w:spacing w:val="-1"/>
          <w:sz w:val="20"/>
        </w:rPr>
        <w:t xml:space="preserve"> </w:t>
      </w:r>
      <w:r>
        <w:rPr>
          <w:rFonts w:ascii="Microsoft Sans Serif" w:hAnsi="Microsoft Sans Serif"/>
          <w:b/>
          <w:bCs/>
          <w:sz w:val="20"/>
        </w:rPr>
        <w:t>P2,</w:t>
      </w:r>
      <w:r>
        <w:rPr>
          <w:rFonts w:ascii="Microsoft Sans Serif" w:hAnsi="Microsoft Sans Serif"/>
          <w:b/>
          <w:bCs/>
          <w:spacing w:val="-1"/>
          <w:sz w:val="20"/>
        </w:rPr>
        <w:t xml:space="preserve"> </w:t>
      </w:r>
      <w:r>
        <w:rPr>
          <w:rFonts w:ascii="Microsoft Sans Serif" w:hAnsi="Microsoft Sans Serif"/>
          <w:b/>
          <w:bCs/>
          <w:sz w:val="20"/>
        </w:rPr>
        <w:t>P3</w:t>
      </w:r>
      <w:r>
        <w:rPr>
          <w:rFonts w:ascii="Microsoft Sans Serif" w:hAnsi="Microsoft Sans Serif"/>
          <w:b/>
          <w:bCs/>
          <w:spacing w:val="-1"/>
          <w:sz w:val="20"/>
        </w:rPr>
        <w:t xml:space="preserve"> </w:t>
      </w:r>
      <w:r>
        <w:rPr>
          <w:rFonts w:ascii="Microsoft Sans Serif" w:hAnsi="Microsoft Sans Serif"/>
          <w:b/>
          <w:bCs/>
          <w:sz w:val="20"/>
        </w:rPr>
        <w:t>and</w:t>
      </w:r>
      <w:r>
        <w:rPr>
          <w:rFonts w:ascii="Microsoft Sans Serif" w:hAnsi="Microsoft Sans Serif"/>
          <w:b/>
          <w:bCs/>
          <w:spacing w:val="-1"/>
          <w:sz w:val="20"/>
        </w:rPr>
        <w:t xml:space="preserve"> </w:t>
      </w:r>
      <w:r>
        <w:rPr>
          <w:rFonts w:ascii="Microsoft Sans Serif" w:hAnsi="Microsoft Sans Serif"/>
          <w:b/>
          <w:bCs/>
          <w:sz w:val="20"/>
        </w:rPr>
        <w:t>the</w:t>
      </w:r>
      <w:r>
        <w:rPr>
          <w:rFonts w:ascii="Microsoft Sans Serif" w:hAnsi="Microsoft Sans Serif"/>
          <w:b/>
          <w:bCs/>
          <w:spacing w:val="-1"/>
          <w:sz w:val="20"/>
        </w:rPr>
        <w:t xml:space="preserve"> </w:t>
      </w:r>
      <w:r>
        <w:rPr>
          <w:rFonts w:ascii="Microsoft Sans Serif" w:hAnsi="Microsoft Sans Serif"/>
          <w:b/>
          <w:bCs/>
          <w:sz w:val="20"/>
        </w:rPr>
        <w:t>facts</w:t>
      </w:r>
      <w:r>
        <w:rPr>
          <w:rFonts w:ascii="Microsoft Sans Serif" w:hAnsi="Microsoft Sans Serif"/>
          <w:b/>
          <w:bCs/>
          <w:spacing w:val="-1"/>
          <w:sz w:val="20"/>
        </w:rPr>
        <w:t xml:space="preserve"> </w:t>
      </w:r>
      <w:r>
        <w:rPr>
          <w:rFonts w:ascii="Microsoft Sans Serif" w:hAnsi="Microsoft Sans Serif"/>
          <w:b/>
          <w:bCs/>
          <w:sz w:val="20"/>
        </w:rPr>
        <w:t>into</w:t>
      </w:r>
      <w:r>
        <w:rPr>
          <w:rFonts w:ascii="Microsoft Sans Serif" w:hAnsi="Microsoft Sans Serif"/>
          <w:b/>
          <w:bCs/>
          <w:spacing w:val="-1"/>
          <w:sz w:val="20"/>
        </w:rPr>
        <w:t xml:space="preserve"> </w:t>
      </w:r>
      <w:r>
        <w:rPr>
          <w:rFonts w:ascii="Microsoft Sans Serif" w:hAnsi="Microsoft Sans Serif"/>
          <w:b/>
          <w:bCs/>
          <w:sz w:val="20"/>
        </w:rPr>
        <w:t>Conjunctive</w:t>
      </w:r>
      <w:r>
        <w:rPr>
          <w:rFonts w:ascii="Microsoft Sans Serif" w:hAnsi="Microsoft Sans Serif"/>
          <w:b/>
          <w:bCs/>
          <w:spacing w:val="-1"/>
          <w:sz w:val="20"/>
        </w:rPr>
        <w:t xml:space="preserve"> </w:t>
      </w:r>
      <w:r>
        <w:rPr>
          <w:rFonts w:ascii="Microsoft Sans Serif" w:hAnsi="Microsoft Sans Serif"/>
          <w:b/>
          <w:bCs/>
          <w:sz w:val="20"/>
        </w:rPr>
        <w:t>Normal</w:t>
      </w:r>
      <w:r>
        <w:rPr>
          <w:rFonts w:ascii="Microsoft Sans Serif" w:hAnsi="Microsoft Sans Serif"/>
          <w:b/>
          <w:bCs/>
          <w:spacing w:val="-1"/>
          <w:sz w:val="20"/>
        </w:rPr>
        <w:t xml:space="preserve"> </w:t>
      </w:r>
      <w:r>
        <w:rPr>
          <w:rFonts w:ascii="Microsoft Sans Serif" w:hAnsi="Microsoft Sans Serif"/>
          <w:b/>
          <w:bCs/>
          <w:sz w:val="20"/>
        </w:rPr>
        <w:t>Form</w:t>
      </w:r>
      <w:r>
        <w:rPr>
          <w:rFonts w:ascii="Microsoft Sans Serif" w:hAnsi="Microsoft Sans Serif"/>
          <w:b/>
          <w:bCs/>
          <w:spacing w:val="-1"/>
          <w:sz w:val="20"/>
        </w:rPr>
        <w:t xml:space="preserve"> </w:t>
      </w:r>
      <w:r>
        <w:rPr>
          <w:rFonts w:ascii="Microsoft Sans Serif" w:hAnsi="Microsoft Sans Serif"/>
          <w:b/>
          <w:bCs/>
          <w:sz w:val="20"/>
        </w:rPr>
        <w:t>(CNF).</w:t>
      </w:r>
      <w:r>
        <w:rPr>
          <w:rFonts w:ascii="Microsoft Sans Serif" w:hAnsi="Microsoft Sans Serif"/>
          <w:b/>
          <w:bCs/>
          <w:spacing w:val="-1"/>
          <w:sz w:val="20"/>
        </w:rPr>
        <w:t xml:space="preserve"> </w:t>
      </w:r>
      <w:r>
        <w:rPr>
          <w:rFonts w:ascii="Microsoft Sans Serif" w:hAnsi="Microsoft Sans Serif"/>
          <w:b/>
          <w:bCs/>
          <w:sz w:val="20"/>
        </w:rPr>
        <w:t>Show</w:t>
      </w:r>
      <w:r>
        <w:rPr>
          <w:rFonts w:ascii="Microsoft Sans Serif" w:hAnsi="Microsoft Sans Serif"/>
          <w:b/>
          <w:bCs/>
          <w:spacing w:val="-1"/>
          <w:sz w:val="20"/>
        </w:rPr>
        <w:t xml:space="preserve"> </w:t>
      </w:r>
      <w:r>
        <w:rPr>
          <w:rFonts w:ascii="Microsoft Sans Serif" w:hAnsi="Microsoft Sans Serif"/>
          <w:b/>
          <w:bCs/>
          <w:sz w:val="20"/>
        </w:rPr>
        <w:t>each conversion step (eliminate implication → move ¬ inward → distribute).</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 xml:space="preserve">  (a) Convert all sentences P1, P2, P3 and the facts into Conjunctive Normal Form (CNF).</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Let:</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S = SoilDry</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I = IrrigationNeeded</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W = CropWheat</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D = ApplyDripMethod</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R = CropAtRisk</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P1:</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SoilDry -&gt; IrrigationNeeded</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Using:</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A -&gt; B = NOT A OR B</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Therefore:</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 S OR I</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CNF:</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 S OR I</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P2:</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IrrigationNeeded AND CropWheat -&gt; ApplyDripMethod</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Convert implication:</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NOT(I AND W) OR D</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Using De Morgan's Law:</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 I OR NOT W) OR D</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Therefore:</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 I OR NOT W OR D</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CNF:</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 I OR NOT W OR D</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P3:</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 ApplyDripMethod AND CropWheat -&gt; CropAtRisk</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Convert implication:</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NOT(NOT D AND W) OR R</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Using De Morgan's Law:</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D OR NOT W OR R</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CNF:</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D OR NOT W OR R</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Facts:</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SoilDry = True</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CNF:</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S</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CropWheat = True</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CNF:</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W</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Final CNF:</w:t>
      </w:r>
    </w:p>
    <w:p>
      <w:pPr>
        <w:pStyle w:val="20"/>
        <w:tabs>
          <w:tab w:val="left" w:pos="519"/>
        </w:tabs>
        <w:spacing w:before="80" w:after="0" w:line="242" w:lineRule="auto"/>
        <w:ind w:left="0" w:right="1303"/>
        <w:jc w:val="left"/>
        <w:rPr>
          <w:rFonts w:ascii="Microsoft Sans Serif" w:hAnsi="Microsoft Sans Serif"/>
          <w:b w:val="0"/>
          <w:bCs w:val="0"/>
          <w:sz w:val="20"/>
        </w:rPr>
      </w:pP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1. NOT S OR I</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2. NOT I OR NOT W OR D</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3. D OR NOT W OR R</w:t>
      </w:r>
    </w:p>
    <w:p>
      <w:pPr>
        <w:pStyle w:val="20"/>
        <w:tabs>
          <w:tab w:val="left" w:pos="519"/>
        </w:tabs>
        <w:spacing w:before="80" w:after="0" w:line="242" w:lineRule="auto"/>
        <w:ind w:left="0" w:right="1303"/>
        <w:jc w:val="left"/>
        <w:rPr>
          <w:rFonts w:ascii="Microsoft Sans Serif" w:hAnsi="Microsoft Sans Serif"/>
          <w:b w:val="0"/>
          <w:bCs w:val="0"/>
          <w:sz w:val="20"/>
        </w:rPr>
      </w:pPr>
      <w:r>
        <w:rPr>
          <w:rFonts w:ascii="Microsoft Sans Serif" w:hAnsi="Microsoft Sans Serif"/>
          <w:b w:val="0"/>
          <w:bCs w:val="0"/>
          <w:sz w:val="20"/>
        </w:rPr>
        <w:t>4. S</w:t>
      </w:r>
    </w:p>
    <w:p>
      <w:pPr>
        <w:pStyle w:val="20"/>
        <w:tabs>
          <w:tab w:val="left" w:pos="519"/>
        </w:tabs>
        <w:spacing w:before="80" w:after="0" w:line="242" w:lineRule="auto"/>
        <w:ind w:left="0" w:right="1303"/>
        <w:jc w:val="left"/>
        <w:rPr>
          <w:rFonts w:ascii="Microsoft Sans Serif" w:hAnsi="Microsoft Sans Serif"/>
          <w:sz w:val="20"/>
        </w:rPr>
      </w:pPr>
      <w:r>
        <w:rPr>
          <w:rFonts w:ascii="Microsoft Sans Serif" w:hAnsi="Microsoft Sans Serif"/>
          <w:b w:val="0"/>
          <w:bCs w:val="0"/>
          <w:sz w:val="20"/>
        </w:rPr>
        <w:t>5. W</w:t>
      </w:r>
    </w:p>
    <w:p>
      <w:pPr>
        <w:pStyle w:val="20"/>
        <w:numPr>
          <w:ilvl w:val="0"/>
          <w:numId w:val="3"/>
        </w:numPr>
        <w:tabs>
          <w:tab w:val="left" w:pos="529"/>
        </w:tabs>
        <w:spacing w:before="79" w:after="0" w:line="240" w:lineRule="auto"/>
        <w:ind w:left="222" w:right="802" w:firstLine="0"/>
        <w:jc w:val="left"/>
        <w:rPr>
          <w:b/>
          <w:bCs/>
          <w:sz w:val="20"/>
        </w:rPr>
      </w:pPr>
      <w:r>
        <w:rPr>
          <w:b/>
          <w:bCs/>
          <w:sz w:val="20"/>
        </w:rPr>
        <w:t>Using</w:t>
      </w:r>
      <w:r>
        <w:rPr>
          <w:b/>
          <w:bCs/>
          <w:spacing w:val="-4"/>
          <w:sz w:val="20"/>
        </w:rPr>
        <w:t xml:space="preserve"> </w:t>
      </w:r>
      <w:r>
        <w:rPr>
          <w:b/>
          <w:bCs/>
          <w:sz w:val="20"/>
        </w:rPr>
        <w:t>Resolution</w:t>
      </w:r>
      <w:r>
        <w:rPr>
          <w:b/>
          <w:bCs/>
          <w:spacing w:val="-4"/>
          <w:sz w:val="20"/>
        </w:rPr>
        <w:t xml:space="preserve"> </w:t>
      </w:r>
      <w:r>
        <w:rPr>
          <w:b/>
          <w:bCs/>
          <w:sz w:val="20"/>
        </w:rPr>
        <w:t>Refutation,</w:t>
      </w:r>
      <w:r>
        <w:rPr>
          <w:b/>
          <w:bCs/>
          <w:spacing w:val="-4"/>
          <w:sz w:val="20"/>
        </w:rPr>
        <w:t xml:space="preserve"> </w:t>
      </w:r>
      <w:r>
        <w:rPr>
          <w:b/>
          <w:bCs/>
          <w:sz w:val="20"/>
        </w:rPr>
        <w:t>prove</w:t>
      </w:r>
      <w:r>
        <w:rPr>
          <w:b/>
          <w:bCs/>
          <w:spacing w:val="-4"/>
          <w:sz w:val="20"/>
        </w:rPr>
        <w:t xml:space="preserve"> </w:t>
      </w:r>
      <w:r>
        <w:rPr>
          <w:b/>
          <w:bCs/>
          <w:sz w:val="20"/>
        </w:rPr>
        <w:t>the</w:t>
      </w:r>
      <w:r>
        <w:rPr>
          <w:b/>
          <w:bCs/>
          <w:spacing w:val="-4"/>
          <w:sz w:val="20"/>
        </w:rPr>
        <w:t xml:space="preserve"> </w:t>
      </w:r>
      <w:r>
        <w:rPr>
          <w:b/>
          <w:bCs/>
          <w:sz w:val="20"/>
        </w:rPr>
        <w:t>theorem</w:t>
      </w:r>
      <w:r>
        <w:rPr>
          <w:b/>
          <w:bCs/>
          <w:spacing w:val="-4"/>
          <w:sz w:val="20"/>
        </w:rPr>
        <w:t xml:space="preserve"> </w:t>
      </w:r>
      <w:r>
        <w:rPr>
          <w:b/>
          <w:bCs/>
          <w:sz w:val="20"/>
        </w:rPr>
        <w:t>‘ApplyDripMethod’.</w:t>
      </w:r>
      <w:r>
        <w:rPr>
          <w:b/>
          <w:bCs/>
          <w:spacing w:val="-4"/>
          <w:sz w:val="20"/>
        </w:rPr>
        <w:t xml:space="preserve"> </w:t>
      </w:r>
      <w:r>
        <w:rPr>
          <w:b/>
          <w:bCs/>
          <w:sz w:val="20"/>
        </w:rPr>
        <w:t>Negate</w:t>
      </w:r>
      <w:r>
        <w:rPr>
          <w:b/>
          <w:bCs/>
          <w:spacing w:val="-4"/>
          <w:sz w:val="20"/>
        </w:rPr>
        <w:t xml:space="preserve"> </w:t>
      </w:r>
      <w:r>
        <w:rPr>
          <w:b/>
          <w:bCs/>
          <w:sz w:val="20"/>
        </w:rPr>
        <w:t>the</w:t>
      </w:r>
      <w:r>
        <w:rPr>
          <w:b/>
          <w:bCs/>
          <w:spacing w:val="-4"/>
          <w:sz w:val="20"/>
        </w:rPr>
        <w:t xml:space="preserve"> </w:t>
      </w:r>
      <w:r>
        <w:rPr>
          <w:b/>
          <w:bCs/>
          <w:sz w:val="20"/>
        </w:rPr>
        <w:t>goal,</w:t>
      </w:r>
      <w:r>
        <w:rPr>
          <w:b/>
          <w:bCs/>
          <w:spacing w:val="-4"/>
          <w:sz w:val="20"/>
        </w:rPr>
        <w:t xml:space="preserve"> </w:t>
      </w:r>
      <w:r>
        <w:rPr>
          <w:b/>
          <w:bCs/>
          <w:sz w:val="20"/>
        </w:rPr>
        <w:t>combine</w:t>
      </w:r>
      <w:r>
        <w:rPr>
          <w:b/>
          <w:bCs/>
          <w:spacing w:val="-4"/>
          <w:sz w:val="20"/>
        </w:rPr>
        <w:t xml:space="preserve"> </w:t>
      </w:r>
      <w:r>
        <w:rPr>
          <w:b/>
          <w:bCs/>
          <w:sz w:val="20"/>
        </w:rPr>
        <w:t>with</w:t>
      </w:r>
      <w:r>
        <w:rPr>
          <w:b/>
          <w:bCs/>
          <w:spacing w:val="-4"/>
          <w:sz w:val="20"/>
        </w:rPr>
        <w:t xml:space="preserve"> </w:t>
      </w:r>
      <w:r>
        <w:rPr>
          <w:b/>
          <w:bCs/>
          <w:sz w:val="20"/>
        </w:rPr>
        <w:t>the KB</w:t>
      </w:r>
      <w:r>
        <w:rPr>
          <w:b/>
          <w:bCs/>
          <w:spacing w:val="-1"/>
          <w:sz w:val="20"/>
        </w:rPr>
        <w:t xml:space="preserve"> </w:t>
      </w:r>
      <w:r>
        <w:rPr>
          <w:b/>
          <w:bCs/>
          <w:sz w:val="20"/>
        </w:rPr>
        <w:t>in</w:t>
      </w:r>
      <w:r>
        <w:rPr>
          <w:b/>
          <w:bCs/>
          <w:spacing w:val="-1"/>
          <w:sz w:val="20"/>
        </w:rPr>
        <w:t xml:space="preserve"> </w:t>
      </w:r>
      <w:r>
        <w:rPr>
          <w:b/>
          <w:bCs/>
          <w:sz w:val="20"/>
        </w:rPr>
        <w:t>CNF,</w:t>
      </w:r>
      <w:r>
        <w:rPr>
          <w:b/>
          <w:bCs/>
          <w:spacing w:val="-1"/>
          <w:sz w:val="20"/>
        </w:rPr>
        <w:t xml:space="preserve"> </w:t>
      </w:r>
      <w:r>
        <w:rPr>
          <w:b/>
          <w:bCs/>
          <w:sz w:val="20"/>
        </w:rPr>
        <w:t>and</w:t>
      </w:r>
      <w:r>
        <w:rPr>
          <w:b/>
          <w:bCs/>
          <w:spacing w:val="-1"/>
          <w:sz w:val="20"/>
        </w:rPr>
        <w:t xml:space="preserve"> </w:t>
      </w:r>
      <w:r>
        <w:rPr>
          <w:b/>
          <w:bCs/>
          <w:sz w:val="20"/>
        </w:rPr>
        <w:t>derive</w:t>
      </w:r>
      <w:r>
        <w:rPr>
          <w:b/>
          <w:bCs/>
          <w:spacing w:val="-1"/>
          <w:sz w:val="20"/>
        </w:rPr>
        <w:t xml:space="preserve"> </w:t>
      </w:r>
      <w:r>
        <w:rPr>
          <w:b/>
          <w:bCs/>
          <w:sz w:val="20"/>
        </w:rPr>
        <w:t>the</w:t>
      </w:r>
      <w:r>
        <w:rPr>
          <w:b/>
          <w:bCs/>
          <w:spacing w:val="-1"/>
          <w:sz w:val="20"/>
        </w:rPr>
        <w:t xml:space="preserve"> </w:t>
      </w:r>
      <w:r>
        <w:rPr>
          <w:b/>
          <w:bCs/>
          <w:sz w:val="20"/>
        </w:rPr>
        <w:t>empty</w:t>
      </w:r>
      <w:r>
        <w:rPr>
          <w:b/>
          <w:bCs/>
          <w:spacing w:val="-1"/>
          <w:sz w:val="20"/>
        </w:rPr>
        <w:t xml:space="preserve"> </w:t>
      </w:r>
      <w:r>
        <w:rPr>
          <w:b/>
          <w:bCs/>
          <w:sz w:val="20"/>
        </w:rPr>
        <w:t>clause</w:t>
      </w:r>
      <w:r>
        <w:rPr>
          <w:b/>
          <w:bCs/>
          <w:spacing w:val="-1"/>
          <w:sz w:val="20"/>
        </w:rPr>
        <w:t xml:space="preserve"> </w:t>
      </w:r>
      <w:r>
        <w:rPr>
          <w:b/>
          <w:bCs/>
          <w:sz w:val="20"/>
        </w:rPr>
        <w:t>□.</w:t>
      </w:r>
      <w:r>
        <w:rPr>
          <w:b/>
          <w:bCs/>
          <w:spacing w:val="-1"/>
          <w:sz w:val="20"/>
        </w:rPr>
        <w:t xml:space="preserve"> </w:t>
      </w:r>
      <w:r>
        <w:rPr>
          <w:b/>
          <w:bCs/>
          <w:sz w:val="20"/>
        </w:rPr>
        <w:t>Draw</w:t>
      </w:r>
      <w:r>
        <w:rPr>
          <w:b/>
          <w:bCs/>
          <w:spacing w:val="-1"/>
          <w:sz w:val="20"/>
        </w:rPr>
        <w:t xml:space="preserve"> </w:t>
      </w:r>
      <w:r>
        <w:rPr>
          <w:b/>
          <w:bCs/>
          <w:sz w:val="20"/>
        </w:rPr>
        <w:t>the</w:t>
      </w:r>
      <w:r>
        <w:rPr>
          <w:b/>
          <w:bCs/>
          <w:spacing w:val="-1"/>
          <w:sz w:val="20"/>
        </w:rPr>
        <w:t xml:space="preserve"> </w:t>
      </w:r>
      <w:r>
        <w:rPr>
          <w:b/>
          <w:bCs/>
          <w:sz w:val="20"/>
        </w:rPr>
        <w:t>resolution</w:t>
      </w:r>
      <w:r>
        <w:rPr>
          <w:b/>
          <w:bCs/>
          <w:spacing w:val="-1"/>
          <w:sz w:val="20"/>
        </w:rPr>
        <w:t xml:space="preserve"> </w:t>
      </w:r>
      <w:r>
        <w:rPr>
          <w:b/>
          <w:bCs/>
          <w:sz w:val="20"/>
        </w:rPr>
        <w:t>proof</w:t>
      </w:r>
      <w:r>
        <w:rPr>
          <w:b/>
          <w:bCs/>
          <w:spacing w:val="-1"/>
          <w:sz w:val="20"/>
        </w:rPr>
        <w:t xml:space="preserve"> </w:t>
      </w:r>
      <w:r>
        <w:rPr>
          <w:b/>
          <w:bCs/>
          <w:sz w:val="20"/>
        </w:rPr>
        <w:t>tree.</w:t>
      </w:r>
    </w:p>
    <w:p>
      <w:pPr>
        <w:pStyle w:val="20"/>
        <w:tabs>
          <w:tab w:val="left" w:pos="529"/>
        </w:tabs>
        <w:spacing w:before="79" w:after="0" w:line="240" w:lineRule="auto"/>
        <w:ind w:left="222" w:right="802" w:firstLine="0"/>
        <w:jc w:val="left"/>
        <w:rPr>
          <w:b w:val="0"/>
          <w:bCs w:val="0"/>
          <w:sz w:val="20"/>
        </w:rPr>
      </w:pPr>
      <w:r>
        <w:rPr>
          <w:b/>
          <w:bCs/>
          <w:sz w:val="20"/>
        </w:rPr>
        <w:t xml:space="preserve"> </w:t>
      </w:r>
      <w:r>
        <w:rPr>
          <w:b w:val="0"/>
          <w:bCs w:val="0"/>
          <w:sz w:val="20"/>
        </w:rPr>
        <w:t>(b) Using Resolution Refutation, prove the theorem ApplyDripMethod.</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Let:</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 = SoilDry</w:t>
      </w:r>
    </w:p>
    <w:p>
      <w:pPr>
        <w:pStyle w:val="20"/>
        <w:tabs>
          <w:tab w:val="left" w:pos="529"/>
        </w:tabs>
        <w:spacing w:before="79" w:after="0" w:line="240" w:lineRule="auto"/>
        <w:ind w:left="222" w:right="802" w:firstLine="0"/>
        <w:jc w:val="left"/>
        <w:rPr>
          <w:b w:val="0"/>
          <w:bCs w:val="0"/>
          <w:sz w:val="20"/>
        </w:rPr>
      </w:pPr>
      <w:r>
        <w:rPr>
          <w:b w:val="0"/>
          <w:bCs w:val="0"/>
          <w:sz w:val="20"/>
        </w:rPr>
        <w:t>I = IrrigationNeeded</w:t>
      </w:r>
    </w:p>
    <w:p>
      <w:pPr>
        <w:pStyle w:val="20"/>
        <w:tabs>
          <w:tab w:val="left" w:pos="529"/>
        </w:tabs>
        <w:spacing w:before="79" w:after="0" w:line="240" w:lineRule="auto"/>
        <w:ind w:left="222" w:right="802" w:firstLine="0"/>
        <w:jc w:val="left"/>
        <w:rPr>
          <w:b w:val="0"/>
          <w:bCs w:val="0"/>
          <w:sz w:val="20"/>
        </w:rPr>
      </w:pPr>
      <w:r>
        <w:rPr>
          <w:b w:val="0"/>
          <w:bCs w:val="0"/>
          <w:sz w:val="20"/>
        </w:rPr>
        <w:t>W = CropWheat</w:t>
      </w:r>
    </w:p>
    <w:p>
      <w:pPr>
        <w:pStyle w:val="20"/>
        <w:tabs>
          <w:tab w:val="left" w:pos="529"/>
        </w:tabs>
        <w:spacing w:before="79" w:after="0" w:line="240" w:lineRule="auto"/>
        <w:ind w:left="222" w:right="802" w:firstLine="0"/>
        <w:jc w:val="left"/>
        <w:rPr>
          <w:b w:val="0"/>
          <w:bCs w:val="0"/>
          <w:sz w:val="20"/>
        </w:rPr>
      </w:pPr>
      <w:r>
        <w:rPr>
          <w:b w:val="0"/>
          <w:bCs w:val="0"/>
          <w:sz w:val="20"/>
        </w:rPr>
        <w:t>D = ApplyDripMethod</w:t>
      </w:r>
    </w:p>
    <w:p>
      <w:pPr>
        <w:pStyle w:val="20"/>
        <w:tabs>
          <w:tab w:val="left" w:pos="529"/>
        </w:tabs>
        <w:spacing w:before="79" w:after="0" w:line="240" w:lineRule="auto"/>
        <w:ind w:left="222" w:right="802" w:firstLine="0"/>
        <w:jc w:val="left"/>
        <w:rPr>
          <w:b w:val="0"/>
          <w:bCs w:val="0"/>
          <w:sz w:val="20"/>
        </w:rPr>
      </w:pPr>
      <w:r>
        <w:rPr>
          <w:b w:val="0"/>
          <w:bCs w:val="0"/>
          <w:sz w:val="20"/>
        </w:rPr>
        <w:t>R = CropAtRisk</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Goal:</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D</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Step 1: Negate the goal.</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NOT D</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Step 2: Add NOT D to the CNF knowledge base.</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CNF clauses:</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C1: NOT S OR I</w:t>
      </w:r>
    </w:p>
    <w:p>
      <w:pPr>
        <w:pStyle w:val="20"/>
        <w:tabs>
          <w:tab w:val="left" w:pos="529"/>
        </w:tabs>
        <w:spacing w:before="79" w:after="0" w:line="240" w:lineRule="auto"/>
        <w:ind w:left="222" w:right="802" w:firstLine="0"/>
        <w:jc w:val="left"/>
        <w:rPr>
          <w:b w:val="0"/>
          <w:bCs w:val="0"/>
          <w:sz w:val="20"/>
        </w:rPr>
      </w:pPr>
      <w:r>
        <w:rPr>
          <w:b w:val="0"/>
          <w:bCs w:val="0"/>
          <w:sz w:val="20"/>
        </w:rPr>
        <w:t>C2: NOT I OR NOT W OR D</w:t>
      </w:r>
    </w:p>
    <w:p>
      <w:pPr>
        <w:pStyle w:val="20"/>
        <w:tabs>
          <w:tab w:val="left" w:pos="529"/>
        </w:tabs>
        <w:spacing w:before="79" w:after="0" w:line="240" w:lineRule="auto"/>
        <w:ind w:left="222" w:right="802" w:firstLine="0"/>
        <w:jc w:val="left"/>
        <w:rPr>
          <w:b w:val="0"/>
          <w:bCs w:val="0"/>
          <w:sz w:val="20"/>
        </w:rPr>
      </w:pPr>
      <w:r>
        <w:rPr>
          <w:b w:val="0"/>
          <w:bCs w:val="0"/>
          <w:sz w:val="20"/>
        </w:rPr>
        <w:t>C3: D OR NOT W OR R</w:t>
      </w:r>
    </w:p>
    <w:p>
      <w:pPr>
        <w:pStyle w:val="20"/>
        <w:tabs>
          <w:tab w:val="left" w:pos="529"/>
        </w:tabs>
        <w:spacing w:before="79" w:after="0" w:line="240" w:lineRule="auto"/>
        <w:ind w:left="222" w:right="802" w:firstLine="0"/>
        <w:jc w:val="left"/>
        <w:rPr>
          <w:b w:val="0"/>
          <w:bCs w:val="0"/>
          <w:sz w:val="20"/>
        </w:rPr>
      </w:pPr>
      <w:r>
        <w:rPr>
          <w:b w:val="0"/>
          <w:bCs w:val="0"/>
          <w:sz w:val="20"/>
        </w:rPr>
        <w:t>C4: S</w:t>
      </w:r>
    </w:p>
    <w:p>
      <w:pPr>
        <w:pStyle w:val="20"/>
        <w:tabs>
          <w:tab w:val="left" w:pos="529"/>
        </w:tabs>
        <w:spacing w:before="79" w:after="0" w:line="240" w:lineRule="auto"/>
        <w:ind w:left="222" w:right="802" w:firstLine="0"/>
        <w:jc w:val="left"/>
        <w:rPr>
          <w:b w:val="0"/>
          <w:bCs w:val="0"/>
          <w:sz w:val="20"/>
        </w:rPr>
      </w:pPr>
      <w:r>
        <w:rPr>
          <w:b w:val="0"/>
          <w:bCs w:val="0"/>
          <w:sz w:val="20"/>
        </w:rPr>
        <w:t>C5: W</w:t>
      </w:r>
    </w:p>
    <w:p>
      <w:pPr>
        <w:pStyle w:val="20"/>
        <w:tabs>
          <w:tab w:val="left" w:pos="529"/>
        </w:tabs>
        <w:spacing w:before="79" w:after="0" w:line="240" w:lineRule="auto"/>
        <w:ind w:left="222" w:right="802" w:firstLine="0"/>
        <w:jc w:val="left"/>
        <w:rPr>
          <w:b w:val="0"/>
          <w:bCs w:val="0"/>
          <w:sz w:val="20"/>
        </w:rPr>
      </w:pPr>
      <w:r>
        <w:rPr>
          <w:b w:val="0"/>
          <w:bCs w:val="0"/>
          <w:sz w:val="20"/>
        </w:rPr>
        <w:t>C6: NOT D</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Step 3: Resolve C1 and C4.</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C1: NOT S OR I</w:t>
      </w:r>
    </w:p>
    <w:p>
      <w:pPr>
        <w:pStyle w:val="20"/>
        <w:tabs>
          <w:tab w:val="left" w:pos="529"/>
        </w:tabs>
        <w:spacing w:before="79" w:after="0" w:line="240" w:lineRule="auto"/>
        <w:ind w:left="222" w:right="802" w:firstLine="0"/>
        <w:jc w:val="left"/>
        <w:rPr>
          <w:b w:val="0"/>
          <w:bCs w:val="0"/>
          <w:sz w:val="20"/>
        </w:rPr>
      </w:pPr>
      <w:r>
        <w:rPr>
          <w:b w:val="0"/>
          <w:bCs w:val="0"/>
          <w:sz w:val="20"/>
        </w:rPr>
        <w:t>C4: S</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Therefore:</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C7: I</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Step 4: Resolve C2 and C5.</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C2: NOT I OR NOT W OR D</w:t>
      </w:r>
    </w:p>
    <w:p>
      <w:pPr>
        <w:pStyle w:val="20"/>
        <w:tabs>
          <w:tab w:val="left" w:pos="529"/>
        </w:tabs>
        <w:spacing w:before="79" w:after="0" w:line="240" w:lineRule="auto"/>
        <w:ind w:left="222" w:right="802" w:firstLine="0"/>
        <w:jc w:val="left"/>
        <w:rPr>
          <w:b w:val="0"/>
          <w:bCs w:val="0"/>
          <w:sz w:val="20"/>
        </w:rPr>
      </w:pPr>
      <w:r>
        <w:rPr>
          <w:b w:val="0"/>
          <w:bCs w:val="0"/>
          <w:sz w:val="20"/>
        </w:rPr>
        <w:t>C5: W</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Therefore:</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C8: NOT I OR D</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Step 5: Resolve C8 and C7.</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C8: NOT I OR D</w:t>
      </w:r>
    </w:p>
    <w:p>
      <w:pPr>
        <w:pStyle w:val="20"/>
        <w:tabs>
          <w:tab w:val="left" w:pos="529"/>
        </w:tabs>
        <w:spacing w:before="79" w:after="0" w:line="240" w:lineRule="auto"/>
        <w:ind w:left="222" w:right="802" w:firstLine="0"/>
        <w:jc w:val="left"/>
        <w:rPr>
          <w:b w:val="0"/>
          <w:bCs w:val="0"/>
          <w:sz w:val="20"/>
        </w:rPr>
      </w:pPr>
      <w:r>
        <w:rPr>
          <w:b w:val="0"/>
          <w:bCs w:val="0"/>
          <w:sz w:val="20"/>
        </w:rPr>
        <w:t>C7: I</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Therefore:</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C9: D</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Step 6: Resolve C9 with the negated goal C6.</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C9: D</w:t>
      </w:r>
    </w:p>
    <w:p>
      <w:pPr>
        <w:pStyle w:val="20"/>
        <w:tabs>
          <w:tab w:val="left" w:pos="529"/>
        </w:tabs>
        <w:spacing w:before="79" w:after="0" w:line="240" w:lineRule="auto"/>
        <w:ind w:left="222" w:right="802" w:firstLine="0"/>
        <w:jc w:val="left"/>
        <w:rPr>
          <w:b w:val="0"/>
          <w:bCs w:val="0"/>
          <w:sz w:val="20"/>
        </w:rPr>
      </w:pPr>
      <w:r>
        <w:rPr>
          <w:b w:val="0"/>
          <w:bCs w:val="0"/>
          <w:sz w:val="20"/>
        </w:rPr>
        <w:t>C6: NOT D</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Therefore:</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Empty Clause = □</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Resolution Proof:</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NOT D</w:t>
      </w:r>
    </w:p>
    <w:p>
      <w:pPr>
        <w:pStyle w:val="20"/>
        <w:tabs>
          <w:tab w:val="left" w:pos="529"/>
        </w:tabs>
        <w:spacing w:before="79" w:after="0" w:line="240" w:lineRule="auto"/>
        <w:ind w:left="222" w:right="802" w:firstLine="0"/>
        <w:jc w:val="left"/>
        <w:rPr>
          <w:b w:val="0"/>
          <w:bCs w:val="0"/>
          <w:sz w:val="20"/>
        </w:rPr>
      </w:pPr>
      <w:r>
        <w:rPr>
          <w:b w:val="0"/>
          <w:bCs w:val="0"/>
          <w:sz w:val="20"/>
        </w:rPr>
        <w:t xml:space="preserve">  |</w:t>
      </w:r>
    </w:p>
    <w:p>
      <w:pPr>
        <w:pStyle w:val="20"/>
        <w:tabs>
          <w:tab w:val="left" w:pos="529"/>
        </w:tabs>
        <w:spacing w:before="79" w:after="0" w:line="240" w:lineRule="auto"/>
        <w:ind w:left="222" w:right="802" w:firstLine="0"/>
        <w:jc w:val="left"/>
        <w:rPr>
          <w:b w:val="0"/>
          <w:bCs w:val="0"/>
          <w:sz w:val="20"/>
        </w:rPr>
      </w:pPr>
      <w:r>
        <w:rPr>
          <w:b w:val="0"/>
          <w:bCs w:val="0"/>
          <w:sz w:val="20"/>
        </w:rPr>
        <w:t xml:space="preserve">  D</w:t>
      </w:r>
    </w:p>
    <w:p>
      <w:pPr>
        <w:pStyle w:val="20"/>
        <w:tabs>
          <w:tab w:val="left" w:pos="529"/>
        </w:tabs>
        <w:spacing w:before="79" w:after="0" w:line="240" w:lineRule="auto"/>
        <w:ind w:left="222" w:right="802" w:firstLine="0"/>
        <w:jc w:val="left"/>
        <w:rPr>
          <w:b w:val="0"/>
          <w:bCs w:val="0"/>
          <w:sz w:val="20"/>
        </w:rPr>
      </w:pPr>
      <w:r>
        <w:rPr>
          <w:b w:val="0"/>
          <w:bCs w:val="0"/>
          <w:sz w:val="20"/>
        </w:rPr>
        <w:t xml:space="preserve">  |</w:t>
      </w:r>
    </w:p>
    <w:p>
      <w:pPr>
        <w:pStyle w:val="20"/>
        <w:tabs>
          <w:tab w:val="left" w:pos="529"/>
        </w:tabs>
        <w:spacing w:before="79" w:after="0" w:line="240" w:lineRule="auto"/>
        <w:ind w:left="222" w:right="802" w:firstLine="0"/>
        <w:jc w:val="left"/>
        <w:rPr>
          <w:b w:val="0"/>
          <w:bCs w:val="0"/>
          <w:sz w:val="20"/>
        </w:rPr>
      </w:pPr>
      <w:r>
        <w:rPr>
          <w:b w:val="0"/>
          <w:bCs w:val="0"/>
          <w:sz w:val="20"/>
        </w:rPr>
        <w:t>NOT I OR D</w:t>
      </w:r>
    </w:p>
    <w:p>
      <w:pPr>
        <w:pStyle w:val="20"/>
        <w:tabs>
          <w:tab w:val="left" w:pos="529"/>
        </w:tabs>
        <w:spacing w:before="79" w:after="0" w:line="240" w:lineRule="auto"/>
        <w:ind w:left="222" w:right="802" w:firstLine="0"/>
        <w:jc w:val="left"/>
        <w:rPr>
          <w:b w:val="0"/>
          <w:bCs w:val="0"/>
          <w:sz w:val="20"/>
        </w:rPr>
      </w:pPr>
      <w:r>
        <w:rPr>
          <w:b w:val="0"/>
          <w:bCs w:val="0"/>
          <w:sz w:val="20"/>
        </w:rPr>
        <w:t xml:space="preserve">  |</w:t>
      </w:r>
    </w:p>
    <w:p>
      <w:pPr>
        <w:pStyle w:val="20"/>
        <w:tabs>
          <w:tab w:val="left" w:pos="529"/>
        </w:tabs>
        <w:spacing w:before="79" w:after="0" w:line="240" w:lineRule="auto"/>
        <w:ind w:left="222" w:right="802" w:firstLine="0"/>
        <w:jc w:val="left"/>
        <w:rPr>
          <w:b w:val="0"/>
          <w:bCs w:val="0"/>
          <w:sz w:val="20"/>
        </w:rPr>
      </w:pPr>
      <w:r>
        <w:rPr>
          <w:b w:val="0"/>
          <w:bCs w:val="0"/>
          <w:sz w:val="20"/>
        </w:rPr>
        <w:t xml:space="preserve">  I</w:t>
      </w:r>
    </w:p>
    <w:p>
      <w:pPr>
        <w:pStyle w:val="20"/>
        <w:tabs>
          <w:tab w:val="left" w:pos="529"/>
        </w:tabs>
        <w:spacing w:before="79" w:after="0" w:line="240" w:lineRule="auto"/>
        <w:ind w:left="222" w:right="802" w:firstLine="0"/>
        <w:jc w:val="left"/>
        <w:rPr>
          <w:b w:val="0"/>
          <w:bCs w:val="0"/>
          <w:sz w:val="20"/>
        </w:rPr>
      </w:pPr>
      <w:r>
        <w:rPr>
          <w:b w:val="0"/>
          <w:bCs w:val="0"/>
          <w:sz w:val="20"/>
        </w:rPr>
        <w:t xml:space="preserve">  |</w:t>
      </w:r>
    </w:p>
    <w:p>
      <w:pPr>
        <w:pStyle w:val="20"/>
        <w:tabs>
          <w:tab w:val="left" w:pos="529"/>
        </w:tabs>
        <w:spacing w:before="79" w:after="0" w:line="240" w:lineRule="auto"/>
        <w:ind w:left="222" w:right="802" w:firstLine="0"/>
        <w:jc w:val="left"/>
        <w:rPr>
          <w:b w:val="0"/>
          <w:bCs w:val="0"/>
          <w:sz w:val="20"/>
        </w:rPr>
      </w:pPr>
      <w:r>
        <w:rPr>
          <w:b w:val="0"/>
          <w:bCs w:val="0"/>
          <w:sz w:val="20"/>
        </w:rPr>
        <w:t>NOT S OR I</w:t>
      </w:r>
    </w:p>
    <w:p>
      <w:pPr>
        <w:pStyle w:val="20"/>
        <w:tabs>
          <w:tab w:val="left" w:pos="529"/>
        </w:tabs>
        <w:spacing w:before="79" w:after="0" w:line="240" w:lineRule="auto"/>
        <w:ind w:left="222" w:right="802" w:firstLine="0"/>
        <w:jc w:val="left"/>
        <w:rPr>
          <w:b w:val="0"/>
          <w:bCs w:val="0"/>
          <w:sz w:val="20"/>
        </w:rPr>
      </w:pPr>
      <w:r>
        <w:rPr>
          <w:b w:val="0"/>
          <w:bCs w:val="0"/>
          <w:sz w:val="20"/>
        </w:rPr>
        <w:t xml:space="preserve">  |</w:t>
      </w:r>
    </w:p>
    <w:p>
      <w:pPr>
        <w:pStyle w:val="20"/>
        <w:tabs>
          <w:tab w:val="left" w:pos="529"/>
        </w:tabs>
        <w:spacing w:before="79" w:after="0" w:line="240" w:lineRule="auto"/>
        <w:ind w:left="222" w:right="802" w:firstLine="0"/>
        <w:jc w:val="left"/>
        <w:rPr>
          <w:b w:val="0"/>
          <w:bCs w:val="0"/>
          <w:sz w:val="20"/>
        </w:rPr>
      </w:pPr>
      <w:r>
        <w:rPr>
          <w:b w:val="0"/>
          <w:bCs w:val="0"/>
          <w:sz w:val="20"/>
        </w:rPr>
        <w:t xml:space="preserve">  S</w:t>
      </w:r>
    </w:p>
    <w:p>
      <w:pPr>
        <w:pStyle w:val="20"/>
        <w:tabs>
          <w:tab w:val="left" w:pos="529"/>
        </w:tabs>
        <w:spacing w:before="79" w:after="0" w:line="240" w:lineRule="auto"/>
        <w:ind w:left="222" w:right="802" w:firstLine="0"/>
        <w:jc w:val="left"/>
        <w:rPr>
          <w:b w:val="0"/>
          <w:bCs w:val="0"/>
          <w:sz w:val="20"/>
        </w:rPr>
      </w:pPr>
      <w:r>
        <w:rPr>
          <w:b w:val="0"/>
          <w:bCs w:val="0"/>
          <w:sz w:val="20"/>
        </w:rPr>
        <w:t xml:space="preserve">  |</w:t>
      </w:r>
    </w:p>
    <w:p>
      <w:pPr>
        <w:pStyle w:val="20"/>
        <w:tabs>
          <w:tab w:val="left" w:pos="529"/>
        </w:tabs>
        <w:spacing w:before="79" w:after="0" w:line="240" w:lineRule="auto"/>
        <w:ind w:left="222" w:right="802" w:firstLine="0"/>
        <w:jc w:val="left"/>
        <w:rPr>
          <w:b w:val="0"/>
          <w:bCs w:val="0"/>
          <w:sz w:val="20"/>
        </w:rPr>
      </w:pPr>
      <w:r>
        <w:rPr>
          <w:b w:val="0"/>
          <w:bCs w:val="0"/>
          <w:sz w:val="20"/>
        </w:rPr>
        <w:t xml:space="preserve">  □</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Conclusion:</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b w:val="0"/>
          <w:bCs w:val="0"/>
          <w:sz w:val="20"/>
        </w:rPr>
      </w:pPr>
      <w:r>
        <w:rPr>
          <w:b w:val="0"/>
          <w:bCs w:val="0"/>
          <w:sz w:val="20"/>
        </w:rPr>
        <w:t>Since the empty clause □ is derived, the negated goal NOT D is false.</w:t>
      </w:r>
    </w:p>
    <w:p>
      <w:pPr>
        <w:pStyle w:val="20"/>
        <w:tabs>
          <w:tab w:val="left" w:pos="529"/>
        </w:tabs>
        <w:spacing w:before="79" w:after="0" w:line="240" w:lineRule="auto"/>
        <w:ind w:left="222" w:right="802" w:firstLine="0"/>
        <w:jc w:val="left"/>
        <w:rPr>
          <w:b w:val="0"/>
          <w:bCs w:val="0"/>
          <w:sz w:val="20"/>
        </w:rPr>
      </w:pPr>
    </w:p>
    <w:p>
      <w:pPr>
        <w:pStyle w:val="20"/>
        <w:tabs>
          <w:tab w:val="left" w:pos="529"/>
        </w:tabs>
        <w:spacing w:before="79" w:after="0" w:line="240" w:lineRule="auto"/>
        <w:ind w:left="222" w:right="802" w:firstLine="0"/>
        <w:jc w:val="left"/>
        <w:rPr>
          <w:sz w:val="20"/>
        </w:rPr>
      </w:pPr>
      <w:r>
        <w:rPr>
          <w:b w:val="0"/>
          <w:bCs w:val="0"/>
          <w:sz w:val="20"/>
        </w:rPr>
        <w:t>Therefore, ApplyDripMethod is logically proved.</w:t>
      </w:r>
    </w:p>
    <w:p>
      <w:pPr>
        <w:pStyle w:val="20"/>
        <w:numPr>
          <w:ilvl w:val="0"/>
          <w:numId w:val="3"/>
        </w:numPr>
        <w:tabs>
          <w:tab w:val="left" w:pos="519"/>
        </w:tabs>
        <w:spacing w:before="80" w:after="0" w:line="240" w:lineRule="auto"/>
        <w:ind w:left="222" w:right="691" w:firstLine="0"/>
        <w:jc w:val="left"/>
        <w:rPr>
          <w:b/>
          <w:bCs/>
          <w:sz w:val="20"/>
        </w:rPr>
      </w:pPr>
      <w:r>
        <w:rPr>
          <w:b/>
          <w:bCs/>
          <w:sz w:val="20"/>
        </w:rPr>
        <w:t>If</w:t>
      </w:r>
      <w:r>
        <w:rPr>
          <w:b/>
          <w:bCs/>
          <w:spacing w:val="-3"/>
          <w:sz w:val="20"/>
        </w:rPr>
        <w:t xml:space="preserve"> </w:t>
      </w:r>
      <w:r>
        <w:rPr>
          <w:b/>
          <w:bCs/>
          <w:sz w:val="20"/>
        </w:rPr>
        <w:t>the</w:t>
      </w:r>
      <w:r>
        <w:rPr>
          <w:b/>
          <w:bCs/>
          <w:spacing w:val="-3"/>
          <w:sz w:val="20"/>
        </w:rPr>
        <w:t xml:space="preserve"> </w:t>
      </w:r>
      <w:r>
        <w:rPr>
          <w:b/>
          <w:bCs/>
          <w:sz w:val="20"/>
        </w:rPr>
        <w:t>fact</w:t>
      </w:r>
      <w:r>
        <w:rPr>
          <w:b/>
          <w:bCs/>
          <w:spacing w:val="-3"/>
          <w:sz w:val="20"/>
        </w:rPr>
        <w:t xml:space="preserve"> </w:t>
      </w:r>
      <w:r>
        <w:rPr>
          <w:b/>
          <w:bCs/>
          <w:sz w:val="20"/>
        </w:rPr>
        <w:t>‘SoilDry’</w:t>
      </w:r>
      <w:r>
        <w:rPr>
          <w:b/>
          <w:bCs/>
          <w:spacing w:val="-3"/>
          <w:sz w:val="20"/>
        </w:rPr>
        <w:t xml:space="preserve"> </w:t>
      </w:r>
      <w:r>
        <w:rPr>
          <w:b/>
          <w:bCs/>
          <w:sz w:val="20"/>
        </w:rPr>
        <w:t>is</w:t>
      </w:r>
      <w:r>
        <w:rPr>
          <w:b/>
          <w:bCs/>
          <w:spacing w:val="-3"/>
          <w:sz w:val="20"/>
        </w:rPr>
        <w:t xml:space="preserve"> </w:t>
      </w:r>
      <w:r>
        <w:rPr>
          <w:b/>
          <w:bCs/>
          <w:sz w:val="20"/>
        </w:rPr>
        <w:t>removed</w:t>
      </w:r>
      <w:r>
        <w:rPr>
          <w:b/>
          <w:bCs/>
          <w:spacing w:val="-3"/>
          <w:sz w:val="20"/>
        </w:rPr>
        <w:t xml:space="preserve"> </w:t>
      </w:r>
      <w:r>
        <w:rPr>
          <w:b/>
          <w:bCs/>
          <w:sz w:val="20"/>
        </w:rPr>
        <w:t>from</w:t>
      </w:r>
      <w:r>
        <w:rPr>
          <w:b/>
          <w:bCs/>
          <w:spacing w:val="-3"/>
          <w:sz w:val="20"/>
        </w:rPr>
        <w:t xml:space="preserve"> </w:t>
      </w:r>
      <w:r>
        <w:rPr>
          <w:b/>
          <w:bCs/>
          <w:sz w:val="20"/>
        </w:rPr>
        <w:t>the</w:t>
      </w:r>
      <w:r>
        <w:rPr>
          <w:b/>
          <w:bCs/>
          <w:spacing w:val="-3"/>
          <w:sz w:val="20"/>
        </w:rPr>
        <w:t xml:space="preserve"> </w:t>
      </w:r>
      <w:r>
        <w:rPr>
          <w:b/>
          <w:bCs/>
          <w:sz w:val="20"/>
        </w:rPr>
        <w:t>KB,</w:t>
      </w:r>
      <w:r>
        <w:rPr>
          <w:b/>
          <w:bCs/>
          <w:spacing w:val="-3"/>
          <w:sz w:val="20"/>
        </w:rPr>
        <w:t xml:space="preserve"> </w:t>
      </w:r>
      <w:r>
        <w:rPr>
          <w:b/>
          <w:bCs/>
          <w:sz w:val="20"/>
        </w:rPr>
        <w:t>analyze</w:t>
      </w:r>
      <w:r>
        <w:rPr>
          <w:b/>
          <w:bCs/>
          <w:spacing w:val="-3"/>
          <w:sz w:val="20"/>
        </w:rPr>
        <w:t xml:space="preserve"> </w:t>
      </w:r>
      <w:r>
        <w:rPr>
          <w:b/>
          <w:bCs/>
          <w:sz w:val="20"/>
        </w:rPr>
        <w:t>step-by-step</w:t>
      </w:r>
      <w:r>
        <w:rPr>
          <w:b/>
          <w:bCs/>
          <w:spacing w:val="-3"/>
          <w:sz w:val="20"/>
        </w:rPr>
        <w:t xml:space="preserve"> </w:t>
      </w:r>
      <w:r>
        <w:rPr>
          <w:b/>
          <w:bCs/>
          <w:sz w:val="20"/>
        </w:rPr>
        <w:t>how</w:t>
      </w:r>
      <w:r>
        <w:rPr>
          <w:b/>
          <w:bCs/>
          <w:spacing w:val="-3"/>
          <w:sz w:val="20"/>
        </w:rPr>
        <w:t xml:space="preserve"> </w:t>
      </w:r>
      <w:r>
        <w:rPr>
          <w:b/>
          <w:bCs/>
          <w:sz w:val="20"/>
        </w:rPr>
        <w:t>logical</w:t>
      </w:r>
      <w:r>
        <w:rPr>
          <w:b/>
          <w:bCs/>
          <w:spacing w:val="-3"/>
          <w:sz w:val="20"/>
        </w:rPr>
        <w:t xml:space="preserve"> </w:t>
      </w:r>
      <w:r>
        <w:rPr>
          <w:b/>
          <w:bCs/>
          <w:sz w:val="20"/>
        </w:rPr>
        <w:t>conclusions</w:t>
      </w:r>
      <w:r>
        <w:rPr>
          <w:b/>
          <w:bCs/>
          <w:spacing w:val="-3"/>
          <w:sz w:val="20"/>
        </w:rPr>
        <w:t xml:space="preserve"> </w:t>
      </w:r>
      <w:r>
        <w:rPr>
          <w:b/>
          <w:bCs/>
          <w:sz w:val="20"/>
        </w:rPr>
        <w:t>change.</w:t>
      </w:r>
      <w:r>
        <w:rPr>
          <w:b/>
          <w:bCs/>
          <w:spacing w:val="-3"/>
          <w:sz w:val="20"/>
        </w:rPr>
        <w:t xml:space="preserve"> </w:t>
      </w:r>
      <w:r>
        <w:rPr>
          <w:b/>
          <w:bCs/>
          <w:sz w:val="20"/>
        </w:rPr>
        <w:t>Does ‘CropAtRisk’ still follow? Apply appropriate reasoning patterns to justify.</w:t>
      </w:r>
    </w:p>
    <w:p>
      <w:pPr>
        <w:pStyle w:val="20"/>
        <w:spacing w:after="0" w:line="240" w:lineRule="auto"/>
        <w:jc w:val="left"/>
        <w:rPr>
          <w:b/>
          <w:bCs/>
          <w:sz w:val="20"/>
        </w:rPr>
      </w:pPr>
    </w:p>
    <w:p>
      <w:pPr>
        <w:pStyle w:val="20"/>
        <w:spacing w:after="0" w:line="240" w:lineRule="auto"/>
        <w:jc w:val="left"/>
        <w:rPr>
          <w:rFonts w:hint="eastAsia"/>
          <w:b w:val="0"/>
          <w:bCs w:val="0"/>
          <w:sz w:val="20"/>
        </w:rPr>
      </w:pPr>
      <w:r>
        <w:rPr>
          <w:rFonts w:hint="eastAsia"/>
          <w:b w:val="0"/>
          <w:bCs w:val="0"/>
          <w:sz w:val="20"/>
        </w:rPr>
        <w:t>f the fact ‘SoilDry’ is removed from the KB, analyze step-by-step how logical conclusions are affected.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Let:</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 = SoilDry</w:t>
      </w:r>
    </w:p>
    <w:p>
      <w:pPr>
        <w:pStyle w:val="20"/>
        <w:spacing w:after="0" w:line="240" w:lineRule="auto"/>
        <w:jc w:val="left"/>
        <w:rPr>
          <w:rFonts w:hint="eastAsia"/>
          <w:b w:val="0"/>
          <w:bCs w:val="0"/>
          <w:sz w:val="20"/>
        </w:rPr>
      </w:pPr>
      <w:r>
        <w:rPr>
          <w:rFonts w:hint="eastAsia"/>
          <w:b w:val="0"/>
          <w:bCs w:val="0"/>
          <w:sz w:val="20"/>
        </w:rPr>
        <w:t>I = IrrigationNeeded</w:t>
      </w:r>
    </w:p>
    <w:p>
      <w:pPr>
        <w:pStyle w:val="20"/>
        <w:spacing w:after="0" w:line="240" w:lineRule="auto"/>
        <w:jc w:val="left"/>
        <w:rPr>
          <w:rFonts w:hint="eastAsia"/>
          <w:b w:val="0"/>
          <w:bCs w:val="0"/>
          <w:sz w:val="20"/>
        </w:rPr>
      </w:pPr>
      <w:r>
        <w:rPr>
          <w:rFonts w:hint="eastAsia"/>
          <w:b w:val="0"/>
          <w:bCs w:val="0"/>
          <w:sz w:val="20"/>
        </w:rPr>
        <w:t>W = CropWheat</w:t>
      </w:r>
    </w:p>
    <w:p>
      <w:pPr>
        <w:pStyle w:val="20"/>
        <w:spacing w:after="0" w:line="240" w:lineRule="auto"/>
        <w:jc w:val="left"/>
        <w:rPr>
          <w:rFonts w:hint="eastAsia"/>
          <w:b w:val="0"/>
          <w:bCs w:val="0"/>
          <w:sz w:val="20"/>
        </w:rPr>
      </w:pPr>
      <w:r>
        <w:rPr>
          <w:rFonts w:hint="eastAsia"/>
          <w:b w:val="0"/>
          <w:bCs w:val="0"/>
          <w:sz w:val="20"/>
        </w:rPr>
        <w:t>D = ApplyDripMethod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Original facts:</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 = True</w:t>
      </w:r>
    </w:p>
    <w:p>
      <w:pPr>
        <w:pStyle w:val="20"/>
        <w:spacing w:after="0" w:line="240" w:lineRule="auto"/>
        <w:jc w:val="left"/>
        <w:rPr>
          <w:rFonts w:hint="eastAsia"/>
          <w:b w:val="0"/>
          <w:bCs w:val="0"/>
          <w:sz w:val="20"/>
        </w:rPr>
      </w:pPr>
      <w:r>
        <w:rPr>
          <w:rFonts w:hint="eastAsia"/>
          <w:b w:val="0"/>
          <w:bCs w:val="0"/>
          <w:sz w:val="20"/>
        </w:rPr>
        <w:t>W = True</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After removing SoilDry:</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 is no longer available as a fact.</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Step 1:</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Rule P1:</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 -&gt; I</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Since SoilDry is removed, S cannot be proved.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Therefore:</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IrrigationNeeded cannot be derived.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Step 2:</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Rule P2:</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I AND W -&gt; 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CropWheat is still true, but IrrigationNeeded is not known.</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Therefore:</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ApplyDripMethod cannot be derived.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Step 3:</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Rule P3:</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NOT D AND W -&gt; R</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We do not know NOT 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Therefore:</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CropAtRisk also cannot be derived from P3.</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Final result:</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SoilDry = Not Available</w:t>
      </w:r>
    </w:p>
    <w:p>
      <w:pPr>
        <w:pStyle w:val="20"/>
        <w:spacing w:after="0" w:line="240" w:lineRule="auto"/>
        <w:jc w:val="left"/>
        <w:rPr>
          <w:rFonts w:hint="eastAsia"/>
          <w:b w:val="0"/>
          <w:bCs w:val="0"/>
          <w:sz w:val="20"/>
        </w:rPr>
      </w:pPr>
      <w:r>
        <w:rPr>
          <w:rFonts w:hint="eastAsia"/>
          <w:b w:val="0"/>
          <w:bCs w:val="0"/>
          <w:sz w:val="20"/>
        </w:rPr>
        <w:t>IrrigationNeeded = Cannot be proved</w:t>
      </w:r>
    </w:p>
    <w:p>
      <w:pPr>
        <w:pStyle w:val="20"/>
        <w:spacing w:after="0" w:line="240" w:lineRule="auto"/>
        <w:jc w:val="left"/>
        <w:rPr>
          <w:rFonts w:hint="eastAsia"/>
          <w:b w:val="0"/>
          <w:bCs w:val="0"/>
          <w:sz w:val="20"/>
        </w:rPr>
      </w:pPr>
      <w:r>
        <w:rPr>
          <w:rFonts w:hint="eastAsia"/>
          <w:b w:val="0"/>
          <w:bCs w:val="0"/>
          <w:sz w:val="20"/>
        </w:rPr>
        <w:t>CropWheat = True</w:t>
      </w:r>
    </w:p>
    <w:p>
      <w:pPr>
        <w:pStyle w:val="20"/>
        <w:spacing w:after="0" w:line="240" w:lineRule="auto"/>
        <w:jc w:val="left"/>
        <w:rPr>
          <w:rFonts w:hint="eastAsia"/>
          <w:b w:val="0"/>
          <w:bCs w:val="0"/>
          <w:sz w:val="20"/>
        </w:rPr>
      </w:pPr>
      <w:r>
        <w:rPr>
          <w:rFonts w:hint="eastAsia"/>
          <w:b w:val="0"/>
          <w:bCs w:val="0"/>
          <w:sz w:val="20"/>
        </w:rPr>
        <w:t>ApplyDripMethod = Cannot be proved</w:t>
      </w:r>
    </w:p>
    <w:p>
      <w:pPr>
        <w:pStyle w:val="20"/>
        <w:spacing w:after="0" w:line="240" w:lineRule="auto"/>
        <w:jc w:val="left"/>
        <w:rPr>
          <w:rFonts w:hint="eastAsia"/>
          <w:b w:val="0"/>
          <w:bCs w:val="0"/>
          <w:sz w:val="20"/>
        </w:rPr>
      </w:pPr>
      <w:r>
        <w:rPr>
          <w:rFonts w:hint="eastAsia"/>
          <w:b w:val="0"/>
          <w:bCs w:val="0"/>
          <w:sz w:val="20"/>
        </w:rPr>
        <w:t>CropAtRisk = Cannot be proved</w:t>
      </w:r>
    </w:p>
    <w:p>
      <w:pPr>
        <w:pStyle w:val="20"/>
        <w:spacing w:after="0" w:line="240" w:lineRule="auto"/>
        <w:jc w:val="left"/>
        <w:rPr>
          <w:rFonts w:hint="eastAsia"/>
          <w:b w:val="0"/>
          <w:bCs w:val="0"/>
          <w:sz w:val="20"/>
        </w:rPr>
      </w:pPr>
    </w:p>
    <w:p>
      <w:pPr>
        <w:pStyle w:val="20"/>
        <w:spacing w:after="0" w:line="240" w:lineRule="auto"/>
        <w:jc w:val="left"/>
        <w:rPr>
          <w:rFonts w:hint="eastAsia"/>
          <w:b w:val="0"/>
          <w:bCs w:val="0"/>
          <w:sz w:val="20"/>
        </w:rPr>
      </w:pPr>
      <w:r>
        <w:rPr>
          <w:rFonts w:hint="eastAsia"/>
          <w:b w:val="0"/>
          <w:bCs w:val="0"/>
          <w:sz w:val="20"/>
        </w:rPr>
        <w:t>Conclusion:</w:t>
      </w:r>
    </w:p>
    <w:p>
      <w:pPr>
        <w:pStyle w:val="20"/>
        <w:spacing w:after="0" w:line="240" w:lineRule="auto"/>
        <w:jc w:val="left"/>
        <w:rPr>
          <w:rFonts w:hint="eastAsia"/>
          <w:b w:val="0"/>
          <w:bCs w:val="0"/>
          <w:sz w:val="20"/>
        </w:rPr>
      </w:pPr>
    </w:p>
    <w:p>
      <w:pPr>
        <w:pStyle w:val="20"/>
        <w:spacing w:after="0" w:line="240" w:lineRule="auto"/>
        <w:jc w:val="left"/>
        <w:rPr>
          <w:sz w:val="20"/>
        </w:rPr>
        <w:sectPr>
          <w:pgSz w:w="11920" w:h="16840"/>
          <w:pgMar w:top="1000" w:right="566" w:bottom="280" w:left="992" w:header="0" w:footer="0" w:gutter="0"/>
          <w:docGrid w:linePitch="312" w:charSpace="0"/>
        </w:sectPr>
      </w:pPr>
      <w:r>
        <w:rPr>
          <w:rFonts w:hint="eastAsia"/>
          <w:b w:val="0"/>
          <w:bCs w:val="0"/>
          <w:sz w:val="20"/>
        </w:rPr>
        <w:t>If the fact SoilDry is removed, the system cannot derive IrrigationNeeded. Therefore, it also cannot logically prove ApplyDripMethod.</w:t>
      </w:r>
    </w:p>
    <w:p>
      <w:pPr>
        <w:pStyle w:val="19"/>
        <w:spacing w:before="80"/>
      </w:pPr>
      <w:r>
        <w:t>Case</w:t>
      </w:r>
      <w:r>
        <w:rPr>
          <w:spacing w:val="-8"/>
        </w:rPr>
        <w:t xml:space="preserve"> </w:t>
      </w:r>
      <w:r>
        <w:t>Study</w:t>
      </w:r>
      <w:r>
        <w:rPr>
          <w:spacing w:val="-5"/>
        </w:rPr>
        <w:t xml:space="preserve"> </w:t>
      </w:r>
      <w:r>
        <w:t>4</w:t>
      </w:r>
      <w:r>
        <w:rPr>
          <w:spacing w:val="-5"/>
        </w:rPr>
        <w:t xml:space="preserve"> </w:t>
      </w:r>
      <w:r>
        <w:t>—</w:t>
      </w:r>
      <w:r>
        <w:rPr>
          <w:spacing w:val="-6"/>
        </w:rPr>
        <w:t xml:space="preserve"> </w:t>
      </w:r>
      <w:r>
        <w:t>Wumpus</w:t>
      </w:r>
      <w:r>
        <w:rPr>
          <w:spacing w:val="-5"/>
        </w:rPr>
        <w:t xml:space="preserve"> </w:t>
      </w:r>
      <w:r>
        <w:t>World</w:t>
      </w:r>
      <w:r>
        <w:rPr>
          <w:spacing w:val="-5"/>
        </w:rPr>
        <w:t xml:space="preserve"> </w:t>
      </w:r>
      <w:r>
        <w:t>Knowledge</w:t>
      </w:r>
      <w:r>
        <w:rPr>
          <w:spacing w:val="-5"/>
        </w:rPr>
        <w:t xml:space="preserve"> </w:t>
      </w:r>
      <w:r>
        <w:rPr>
          <w:spacing w:val="-2"/>
        </w:rPr>
        <w:t>Agent</w:t>
      </w:r>
    </w:p>
    <w:p>
      <w:pPr>
        <w:pStyle w:val="15"/>
        <w:spacing w:before="60"/>
        <w:ind w:left="87" w:right="585"/>
        <w:rPr>
          <w:b/>
          <w:bCs/>
        </w:rPr>
      </w:pPr>
      <w:r>
        <w:rPr>
          <w:b/>
          <w:bCs/>
        </w:rPr>
        <w:t>An</w:t>
      </w:r>
      <w:r>
        <w:rPr>
          <w:b/>
          <w:bCs/>
          <w:spacing w:val="-3"/>
        </w:rPr>
        <w:t xml:space="preserve"> </w:t>
      </w:r>
      <w:r>
        <w:rPr>
          <w:b/>
          <w:bCs/>
        </w:rPr>
        <w:t>AI</w:t>
      </w:r>
      <w:r>
        <w:rPr>
          <w:b/>
          <w:bCs/>
          <w:spacing w:val="-3"/>
        </w:rPr>
        <w:t xml:space="preserve"> </w:t>
      </w:r>
      <w:r>
        <w:rPr>
          <w:b/>
          <w:bCs/>
        </w:rPr>
        <w:t>agent</w:t>
      </w:r>
      <w:r>
        <w:rPr>
          <w:b/>
          <w:bCs/>
          <w:spacing w:val="-3"/>
        </w:rPr>
        <w:t xml:space="preserve"> </w:t>
      </w:r>
      <w:r>
        <w:rPr>
          <w:b/>
          <w:bCs/>
        </w:rPr>
        <w:t>navigating</w:t>
      </w:r>
      <w:r>
        <w:rPr>
          <w:b/>
          <w:bCs/>
          <w:spacing w:val="-3"/>
        </w:rPr>
        <w:t xml:space="preserve"> </w:t>
      </w:r>
      <w:r>
        <w:rPr>
          <w:b/>
          <w:bCs/>
        </w:rPr>
        <w:t>the</w:t>
      </w:r>
      <w:r>
        <w:rPr>
          <w:b/>
          <w:bCs/>
          <w:spacing w:val="-3"/>
        </w:rPr>
        <w:t xml:space="preserve"> </w:t>
      </w:r>
      <w:r>
        <w:rPr>
          <w:b/>
          <w:bCs/>
        </w:rPr>
        <w:t>Wumpus</w:t>
      </w:r>
      <w:r>
        <w:rPr>
          <w:b/>
          <w:bCs/>
          <w:spacing w:val="-3"/>
        </w:rPr>
        <w:t xml:space="preserve"> </w:t>
      </w:r>
      <w:r>
        <w:rPr>
          <w:b/>
          <w:bCs/>
        </w:rPr>
        <w:t>World</w:t>
      </w:r>
      <w:r>
        <w:rPr>
          <w:b/>
          <w:bCs/>
          <w:spacing w:val="-3"/>
        </w:rPr>
        <w:t xml:space="preserve"> </w:t>
      </w:r>
      <w:r>
        <w:rPr>
          <w:b/>
          <w:bCs/>
        </w:rPr>
        <w:t>perceives:</w:t>
      </w:r>
      <w:r>
        <w:rPr>
          <w:b/>
          <w:bCs/>
          <w:spacing w:val="-3"/>
        </w:rPr>
        <w:t xml:space="preserve"> </w:t>
      </w:r>
      <w:r>
        <w:rPr>
          <w:b/>
          <w:bCs/>
        </w:rPr>
        <w:t>Stench</w:t>
      </w:r>
      <w:r>
        <w:rPr>
          <w:b/>
          <w:bCs/>
          <w:spacing w:val="-3"/>
        </w:rPr>
        <w:t xml:space="preserve"> </w:t>
      </w:r>
      <w:r>
        <w:rPr>
          <w:b/>
          <w:bCs/>
        </w:rPr>
        <w:t>at</w:t>
      </w:r>
      <w:r>
        <w:rPr>
          <w:b/>
          <w:bCs/>
          <w:spacing w:val="-3"/>
        </w:rPr>
        <w:t xml:space="preserve"> </w:t>
      </w:r>
      <w:r>
        <w:rPr>
          <w:b/>
          <w:bCs/>
        </w:rPr>
        <w:t>[1,2],</w:t>
      </w:r>
      <w:r>
        <w:rPr>
          <w:b/>
          <w:bCs/>
          <w:spacing w:val="-3"/>
        </w:rPr>
        <w:t xml:space="preserve"> </w:t>
      </w:r>
      <w:r>
        <w:rPr>
          <w:b/>
          <w:bCs/>
        </w:rPr>
        <w:t>Breeze</w:t>
      </w:r>
      <w:r>
        <w:rPr>
          <w:b/>
          <w:bCs/>
          <w:spacing w:val="-3"/>
        </w:rPr>
        <w:t xml:space="preserve"> </w:t>
      </w:r>
      <w:r>
        <w:rPr>
          <w:b/>
          <w:bCs/>
        </w:rPr>
        <w:t>at</w:t>
      </w:r>
      <w:r>
        <w:rPr>
          <w:b/>
          <w:bCs/>
          <w:spacing w:val="-3"/>
        </w:rPr>
        <w:t xml:space="preserve"> </w:t>
      </w:r>
      <w:r>
        <w:rPr>
          <w:b/>
          <w:bCs/>
        </w:rPr>
        <w:t>[1,1],</w:t>
      </w:r>
      <w:r>
        <w:rPr>
          <w:b/>
          <w:bCs/>
          <w:spacing w:val="-3"/>
        </w:rPr>
        <w:t xml:space="preserve"> </w:t>
      </w:r>
      <w:r>
        <w:rPr>
          <w:b/>
          <w:bCs/>
        </w:rPr>
        <w:t>Glitter</w:t>
      </w:r>
      <w:r>
        <w:rPr>
          <w:b/>
          <w:bCs/>
          <w:spacing w:val="-3"/>
        </w:rPr>
        <w:t xml:space="preserve"> </w:t>
      </w:r>
      <w:r>
        <w:rPr>
          <w:b/>
          <w:bCs/>
        </w:rPr>
        <w:t>at</w:t>
      </w:r>
      <w:r>
        <w:rPr>
          <w:b/>
          <w:bCs/>
          <w:spacing w:val="-3"/>
        </w:rPr>
        <w:t xml:space="preserve"> </w:t>
      </w:r>
      <w:r>
        <w:rPr>
          <w:b/>
          <w:bCs/>
        </w:rPr>
        <w:t>[2,2].</w:t>
      </w:r>
      <w:r>
        <w:rPr>
          <w:b/>
          <w:bCs/>
          <w:spacing w:val="-3"/>
        </w:rPr>
        <w:t xml:space="preserve"> </w:t>
      </w:r>
      <w:r>
        <w:rPr>
          <w:b/>
          <w:bCs/>
        </w:rPr>
        <w:t>The agent uses a propositional KB with these rules:</w:t>
      </w:r>
    </w:p>
    <w:p>
      <w:pPr>
        <w:pStyle w:val="20"/>
        <w:numPr>
          <w:ilvl w:val="1"/>
          <w:numId w:val="3"/>
        </w:numPr>
        <w:tabs>
          <w:tab w:val="left" w:pos="806"/>
        </w:tabs>
        <w:spacing w:before="40" w:after="0" w:line="240" w:lineRule="auto"/>
        <w:ind w:left="806" w:right="0" w:hanging="358"/>
        <w:jc w:val="left"/>
        <w:rPr>
          <w:b/>
          <w:bCs/>
          <w:sz w:val="20"/>
        </w:rPr>
      </w:pPr>
      <w:r>
        <w:rPr>
          <w:rFonts w:ascii="Microsoft Sans Serif" w:hAnsi="Microsoft Sans Serif"/>
          <w:b/>
          <w:bCs/>
          <w:sz w:val="20"/>
        </w:rPr>
        <w:t>Stench</w:t>
      </w:r>
      <w:r>
        <w:rPr>
          <w:rFonts w:ascii="Microsoft Sans Serif" w:hAnsi="Microsoft Sans Serif"/>
          <w:b/>
          <w:bCs/>
          <w:spacing w:val="-3"/>
          <w:sz w:val="20"/>
        </w:rPr>
        <w:t xml:space="preserve"> </w:t>
      </w:r>
      <w:r>
        <w:rPr>
          <w:rFonts w:ascii="Microsoft Sans Serif" w:hAnsi="Microsoft Sans Serif"/>
          <w:b/>
          <w:bCs/>
          <w:sz w:val="20"/>
        </w:rPr>
        <w:t>[1,2]</w:t>
      </w:r>
      <w:r>
        <w:rPr>
          <w:rFonts w:ascii="Microsoft Sans Serif" w:hAnsi="Microsoft Sans Serif"/>
          <w:b/>
          <w:bCs/>
          <w:spacing w:val="-2"/>
          <w:sz w:val="20"/>
        </w:rPr>
        <w:t xml:space="preserve"> </w:t>
      </w:r>
      <w:r>
        <w:rPr>
          <w:rFonts w:ascii="Microsoft Sans Serif" w:hAnsi="Microsoft Sans Serif"/>
          <w:b/>
          <w:bCs/>
          <w:sz w:val="20"/>
        </w:rPr>
        <w:t>→</w:t>
      </w:r>
      <w:r>
        <w:rPr>
          <w:rFonts w:ascii="Microsoft Sans Serif" w:hAnsi="Microsoft Sans Serif"/>
          <w:b/>
          <w:bCs/>
          <w:spacing w:val="-2"/>
          <w:sz w:val="20"/>
        </w:rPr>
        <w:t xml:space="preserve"> </w:t>
      </w:r>
      <w:r>
        <w:rPr>
          <w:rFonts w:ascii="Microsoft Sans Serif" w:hAnsi="Microsoft Sans Serif"/>
          <w:b/>
          <w:bCs/>
          <w:sz w:val="20"/>
        </w:rPr>
        <w:t>Wumpus</w:t>
      </w:r>
      <w:r>
        <w:rPr>
          <w:rFonts w:ascii="Microsoft Sans Serif" w:hAnsi="Microsoft Sans Serif"/>
          <w:b/>
          <w:bCs/>
          <w:spacing w:val="-3"/>
          <w:sz w:val="20"/>
        </w:rPr>
        <w:t xml:space="preserve"> </w:t>
      </w:r>
      <w:r>
        <w:rPr>
          <w:rFonts w:ascii="Microsoft Sans Serif" w:hAnsi="Microsoft Sans Serif"/>
          <w:b/>
          <w:bCs/>
          <w:sz w:val="20"/>
        </w:rPr>
        <w:t>is</w:t>
      </w:r>
      <w:r>
        <w:rPr>
          <w:rFonts w:ascii="Microsoft Sans Serif" w:hAnsi="Microsoft Sans Serif"/>
          <w:b/>
          <w:bCs/>
          <w:spacing w:val="-2"/>
          <w:sz w:val="20"/>
        </w:rPr>
        <w:t xml:space="preserve"> </w:t>
      </w:r>
      <w:r>
        <w:rPr>
          <w:rFonts w:ascii="Microsoft Sans Serif" w:hAnsi="Microsoft Sans Serif"/>
          <w:b/>
          <w:bCs/>
          <w:sz w:val="20"/>
        </w:rPr>
        <w:t>adjacent</w:t>
      </w:r>
      <w:r>
        <w:rPr>
          <w:rFonts w:ascii="Microsoft Sans Serif" w:hAnsi="Microsoft Sans Serif"/>
          <w:b/>
          <w:bCs/>
          <w:spacing w:val="-2"/>
          <w:sz w:val="20"/>
        </w:rPr>
        <w:t xml:space="preserve"> </w:t>
      </w:r>
      <w:r>
        <w:rPr>
          <w:rFonts w:ascii="Microsoft Sans Serif" w:hAnsi="Microsoft Sans Serif"/>
          <w:b/>
          <w:bCs/>
          <w:sz w:val="20"/>
        </w:rPr>
        <w:t>to</w:t>
      </w:r>
      <w:r>
        <w:rPr>
          <w:rFonts w:ascii="Microsoft Sans Serif" w:hAnsi="Microsoft Sans Serif"/>
          <w:b/>
          <w:bCs/>
          <w:spacing w:val="-3"/>
          <w:sz w:val="20"/>
        </w:rPr>
        <w:t xml:space="preserve"> </w:t>
      </w:r>
      <w:r>
        <w:rPr>
          <w:rFonts w:ascii="Microsoft Sans Serif" w:hAnsi="Microsoft Sans Serif"/>
          <w:b/>
          <w:bCs/>
          <w:sz w:val="20"/>
        </w:rPr>
        <w:t>cell</w:t>
      </w:r>
      <w:r>
        <w:rPr>
          <w:rFonts w:ascii="Microsoft Sans Serif" w:hAnsi="Microsoft Sans Serif"/>
          <w:b/>
          <w:bCs/>
          <w:spacing w:val="-2"/>
          <w:sz w:val="20"/>
        </w:rPr>
        <w:t xml:space="preserve"> [1,2]</w:t>
      </w:r>
    </w:p>
    <w:p>
      <w:pPr>
        <w:pStyle w:val="20"/>
        <w:numPr>
          <w:ilvl w:val="1"/>
          <w:numId w:val="3"/>
        </w:numPr>
        <w:tabs>
          <w:tab w:val="left" w:pos="806"/>
        </w:tabs>
        <w:spacing w:before="0" w:after="0" w:line="240" w:lineRule="auto"/>
        <w:ind w:left="806" w:right="0" w:hanging="358"/>
        <w:jc w:val="left"/>
        <w:rPr>
          <w:b/>
          <w:bCs/>
          <w:sz w:val="20"/>
        </w:rPr>
      </w:pPr>
      <w:r>
        <w:rPr>
          <w:rFonts w:ascii="Microsoft Sans Serif" w:hAnsi="Microsoft Sans Serif"/>
          <w:b/>
          <w:bCs/>
          <w:sz w:val="20"/>
        </w:rPr>
        <w:t>Breeze</w:t>
      </w:r>
      <w:r>
        <w:rPr>
          <w:rFonts w:ascii="Microsoft Sans Serif" w:hAnsi="Microsoft Sans Serif"/>
          <w:b/>
          <w:bCs/>
          <w:spacing w:val="-2"/>
          <w:sz w:val="20"/>
        </w:rPr>
        <w:t xml:space="preserve"> </w:t>
      </w:r>
      <w:r>
        <w:rPr>
          <w:rFonts w:ascii="Microsoft Sans Serif" w:hAnsi="Microsoft Sans Serif"/>
          <w:b/>
          <w:bCs/>
          <w:sz w:val="20"/>
        </w:rPr>
        <w:t>[1,1]</w:t>
      </w:r>
      <w:r>
        <w:rPr>
          <w:rFonts w:ascii="Microsoft Sans Serif" w:hAnsi="Microsoft Sans Serif"/>
          <w:b/>
          <w:bCs/>
          <w:spacing w:val="-2"/>
          <w:sz w:val="20"/>
        </w:rPr>
        <w:t xml:space="preserve"> </w:t>
      </w:r>
      <w:r>
        <w:rPr>
          <w:rFonts w:ascii="Microsoft Sans Serif" w:hAnsi="Microsoft Sans Serif"/>
          <w:b/>
          <w:bCs/>
          <w:sz w:val="20"/>
        </w:rPr>
        <w:t>→</w:t>
      </w:r>
      <w:r>
        <w:rPr>
          <w:rFonts w:ascii="Microsoft Sans Serif" w:hAnsi="Microsoft Sans Serif"/>
          <w:b/>
          <w:bCs/>
          <w:spacing w:val="-2"/>
          <w:sz w:val="20"/>
        </w:rPr>
        <w:t xml:space="preserve"> </w:t>
      </w:r>
      <w:r>
        <w:rPr>
          <w:rFonts w:ascii="Microsoft Sans Serif" w:hAnsi="Microsoft Sans Serif"/>
          <w:b/>
          <w:bCs/>
          <w:sz w:val="20"/>
        </w:rPr>
        <w:t>Pit</w:t>
      </w:r>
      <w:r>
        <w:rPr>
          <w:rFonts w:ascii="Microsoft Sans Serif" w:hAnsi="Microsoft Sans Serif"/>
          <w:b/>
          <w:bCs/>
          <w:spacing w:val="-1"/>
          <w:sz w:val="20"/>
        </w:rPr>
        <w:t xml:space="preserve"> </w:t>
      </w:r>
      <w:r>
        <w:rPr>
          <w:rFonts w:ascii="Microsoft Sans Serif" w:hAnsi="Microsoft Sans Serif"/>
          <w:b/>
          <w:bCs/>
          <w:sz w:val="20"/>
        </w:rPr>
        <w:t>is</w:t>
      </w:r>
      <w:r>
        <w:rPr>
          <w:rFonts w:ascii="Microsoft Sans Serif" w:hAnsi="Microsoft Sans Serif"/>
          <w:b/>
          <w:bCs/>
          <w:spacing w:val="-2"/>
          <w:sz w:val="20"/>
        </w:rPr>
        <w:t xml:space="preserve"> </w:t>
      </w:r>
      <w:r>
        <w:rPr>
          <w:rFonts w:ascii="Microsoft Sans Serif" w:hAnsi="Microsoft Sans Serif"/>
          <w:b/>
          <w:bCs/>
          <w:sz w:val="20"/>
        </w:rPr>
        <w:t>adjacent</w:t>
      </w:r>
      <w:r>
        <w:rPr>
          <w:rFonts w:ascii="Microsoft Sans Serif" w:hAnsi="Microsoft Sans Serif"/>
          <w:b/>
          <w:bCs/>
          <w:spacing w:val="-2"/>
          <w:sz w:val="20"/>
        </w:rPr>
        <w:t xml:space="preserve"> </w:t>
      </w:r>
      <w:r>
        <w:rPr>
          <w:rFonts w:ascii="Microsoft Sans Serif" w:hAnsi="Microsoft Sans Serif"/>
          <w:b/>
          <w:bCs/>
          <w:sz w:val="20"/>
        </w:rPr>
        <w:t>to</w:t>
      </w:r>
      <w:r>
        <w:rPr>
          <w:rFonts w:ascii="Microsoft Sans Serif" w:hAnsi="Microsoft Sans Serif"/>
          <w:b/>
          <w:bCs/>
          <w:spacing w:val="-2"/>
          <w:sz w:val="20"/>
        </w:rPr>
        <w:t xml:space="preserve"> </w:t>
      </w:r>
      <w:r>
        <w:rPr>
          <w:rFonts w:ascii="Microsoft Sans Serif" w:hAnsi="Microsoft Sans Serif"/>
          <w:b/>
          <w:bCs/>
          <w:sz w:val="20"/>
        </w:rPr>
        <w:t>cell</w:t>
      </w:r>
      <w:r>
        <w:rPr>
          <w:rFonts w:ascii="Microsoft Sans Serif" w:hAnsi="Microsoft Sans Serif"/>
          <w:b/>
          <w:bCs/>
          <w:spacing w:val="-1"/>
          <w:sz w:val="20"/>
        </w:rPr>
        <w:t xml:space="preserve"> </w:t>
      </w:r>
      <w:r>
        <w:rPr>
          <w:rFonts w:ascii="Microsoft Sans Serif" w:hAnsi="Microsoft Sans Serif"/>
          <w:b/>
          <w:bCs/>
          <w:spacing w:val="-2"/>
          <w:sz w:val="20"/>
        </w:rPr>
        <w:t>[1,1]</w:t>
      </w:r>
    </w:p>
    <w:p>
      <w:pPr>
        <w:pStyle w:val="20"/>
        <w:numPr>
          <w:ilvl w:val="1"/>
          <w:numId w:val="3"/>
        </w:numPr>
        <w:tabs>
          <w:tab w:val="left" w:pos="806"/>
        </w:tabs>
        <w:spacing w:before="0" w:after="0" w:line="240" w:lineRule="auto"/>
        <w:ind w:left="806" w:right="0" w:hanging="358"/>
        <w:jc w:val="left"/>
        <w:rPr>
          <w:b/>
          <w:bCs/>
          <w:sz w:val="20"/>
        </w:rPr>
      </w:pPr>
      <w:r>
        <w:rPr>
          <w:rFonts w:ascii="Microsoft Sans Serif" w:hAnsi="Microsoft Sans Serif"/>
          <w:b/>
          <w:bCs/>
          <w:sz w:val="20"/>
        </w:rPr>
        <w:t>Glitter</w:t>
      </w:r>
      <w:r>
        <w:rPr>
          <w:rFonts w:ascii="Microsoft Sans Serif" w:hAnsi="Microsoft Sans Serif"/>
          <w:b/>
          <w:bCs/>
          <w:spacing w:val="-2"/>
          <w:sz w:val="20"/>
        </w:rPr>
        <w:t xml:space="preserve"> </w:t>
      </w:r>
      <w:r>
        <w:rPr>
          <w:rFonts w:ascii="Microsoft Sans Serif" w:hAnsi="Microsoft Sans Serif"/>
          <w:b/>
          <w:bCs/>
          <w:sz w:val="20"/>
        </w:rPr>
        <w:t>[x,y]</w:t>
      </w:r>
      <w:r>
        <w:rPr>
          <w:rFonts w:ascii="Microsoft Sans Serif" w:hAnsi="Microsoft Sans Serif"/>
          <w:b/>
          <w:bCs/>
          <w:spacing w:val="-1"/>
          <w:sz w:val="20"/>
        </w:rPr>
        <w:t xml:space="preserve"> </w:t>
      </w:r>
      <w:r>
        <w:rPr>
          <w:rFonts w:ascii="Microsoft Sans Serif" w:hAnsi="Microsoft Sans Serif"/>
          <w:b/>
          <w:bCs/>
          <w:sz w:val="20"/>
        </w:rPr>
        <w:t>→</w:t>
      </w:r>
      <w:r>
        <w:rPr>
          <w:rFonts w:ascii="Microsoft Sans Serif" w:hAnsi="Microsoft Sans Serif"/>
          <w:b/>
          <w:bCs/>
          <w:spacing w:val="-2"/>
          <w:sz w:val="20"/>
        </w:rPr>
        <w:t xml:space="preserve"> </w:t>
      </w:r>
      <w:r>
        <w:rPr>
          <w:rFonts w:ascii="Microsoft Sans Serif" w:hAnsi="Microsoft Sans Serif"/>
          <w:b/>
          <w:bCs/>
          <w:sz w:val="20"/>
        </w:rPr>
        <w:t>Gold</w:t>
      </w:r>
      <w:r>
        <w:rPr>
          <w:rFonts w:ascii="Microsoft Sans Serif" w:hAnsi="Microsoft Sans Serif"/>
          <w:b/>
          <w:bCs/>
          <w:spacing w:val="-1"/>
          <w:sz w:val="20"/>
        </w:rPr>
        <w:t xml:space="preserve"> </w:t>
      </w:r>
      <w:r>
        <w:rPr>
          <w:rFonts w:ascii="Microsoft Sans Serif" w:hAnsi="Microsoft Sans Serif"/>
          <w:b/>
          <w:bCs/>
          <w:sz w:val="20"/>
        </w:rPr>
        <w:t>is</w:t>
      </w:r>
      <w:r>
        <w:rPr>
          <w:rFonts w:ascii="Microsoft Sans Serif" w:hAnsi="Microsoft Sans Serif"/>
          <w:b/>
          <w:bCs/>
          <w:spacing w:val="-2"/>
          <w:sz w:val="20"/>
        </w:rPr>
        <w:t xml:space="preserve"> </w:t>
      </w:r>
      <w:r>
        <w:rPr>
          <w:rFonts w:ascii="Microsoft Sans Serif" w:hAnsi="Microsoft Sans Serif"/>
          <w:b/>
          <w:bCs/>
          <w:sz w:val="20"/>
        </w:rPr>
        <w:t>at</w:t>
      </w:r>
      <w:r>
        <w:rPr>
          <w:rFonts w:ascii="Microsoft Sans Serif" w:hAnsi="Microsoft Sans Serif"/>
          <w:b/>
          <w:bCs/>
          <w:spacing w:val="-1"/>
          <w:sz w:val="20"/>
        </w:rPr>
        <w:t xml:space="preserve"> </w:t>
      </w:r>
      <w:r>
        <w:rPr>
          <w:rFonts w:ascii="Microsoft Sans Serif" w:hAnsi="Microsoft Sans Serif"/>
          <w:b/>
          <w:bCs/>
          <w:spacing w:val="-2"/>
          <w:sz w:val="20"/>
        </w:rPr>
        <w:t>[x,y]</w:t>
      </w:r>
    </w:p>
    <w:p>
      <w:pPr>
        <w:pStyle w:val="20"/>
        <w:numPr>
          <w:ilvl w:val="1"/>
          <w:numId w:val="3"/>
        </w:numPr>
        <w:tabs>
          <w:tab w:val="left" w:pos="806"/>
        </w:tabs>
        <w:spacing w:before="0" w:after="0" w:line="240" w:lineRule="auto"/>
        <w:ind w:left="806" w:right="0" w:hanging="358"/>
        <w:jc w:val="left"/>
        <w:rPr>
          <w:rFonts w:ascii="Cambria" w:hAnsi="Cambria"/>
          <w:b/>
          <w:bCs/>
          <w:sz w:val="20"/>
        </w:rPr>
      </w:pPr>
      <w:r>
        <w:rPr>
          <w:b/>
          <w:bCs/>
          <w:sz w:val="20"/>
        </w:rPr>
        <w:t>¬Wumpus</w:t>
      </w:r>
      <w:r>
        <w:rPr>
          <w:b/>
          <w:bCs/>
          <w:spacing w:val="-6"/>
          <w:sz w:val="20"/>
        </w:rPr>
        <w:t xml:space="preserve"> </w:t>
      </w:r>
      <w:r>
        <w:rPr>
          <w:b/>
          <w:bCs/>
          <w:sz w:val="20"/>
        </w:rPr>
        <w:t>[x,y]</w:t>
      </w:r>
      <w:r>
        <w:rPr>
          <w:b/>
          <w:bCs/>
          <w:spacing w:val="-5"/>
          <w:sz w:val="20"/>
        </w:rPr>
        <w:t xml:space="preserve"> </w:t>
      </w:r>
      <w:r>
        <w:rPr>
          <w:rFonts w:ascii="Cambria Math" w:hAnsi="Cambria Math"/>
          <w:b/>
          <w:bCs/>
          <w:sz w:val="20"/>
        </w:rPr>
        <w:t>∧</w:t>
      </w:r>
      <w:r>
        <w:rPr>
          <w:rFonts w:ascii="Cambria Math" w:hAnsi="Cambria Math"/>
          <w:b/>
          <w:bCs/>
          <w:spacing w:val="6"/>
          <w:sz w:val="20"/>
        </w:rPr>
        <w:t xml:space="preserve"> </w:t>
      </w:r>
      <w:r>
        <w:rPr>
          <w:rFonts w:ascii="Microsoft Sans Serif" w:hAnsi="Microsoft Sans Serif"/>
          <w:b/>
          <w:bCs/>
          <w:sz w:val="20"/>
        </w:rPr>
        <w:t>¬Pit[x,y]</w:t>
      </w:r>
      <w:r>
        <w:rPr>
          <w:rFonts w:ascii="Microsoft Sans Serif" w:hAnsi="Microsoft Sans Serif"/>
          <w:b/>
          <w:bCs/>
          <w:spacing w:val="-2"/>
          <w:sz w:val="20"/>
        </w:rPr>
        <w:t xml:space="preserve"> </w:t>
      </w:r>
      <w:r>
        <w:rPr>
          <w:rFonts w:ascii="Microsoft Sans Serif" w:hAnsi="Microsoft Sans Serif"/>
          <w:b/>
          <w:bCs/>
          <w:sz w:val="20"/>
        </w:rPr>
        <w:t>→</w:t>
      </w:r>
      <w:r>
        <w:rPr>
          <w:rFonts w:ascii="Microsoft Sans Serif" w:hAnsi="Microsoft Sans Serif"/>
          <w:b/>
          <w:bCs/>
          <w:spacing w:val="-3"/>
          <w:sz w:val="20"/>
        </w:rPr>
        <w:t xml:space="preserve"> </w:t>
      </w:r>
      <w:r>
        <w:rPr>
          <w:rFonts w:ascii="Microsoft Sans Serif" w:hAnsi="Microsoft Sans Serif"/>
          <w:b/>
          <w:bCs/>
          <w:spacing w:val="-2"/>
          <w:sz w:val="20"/>
        </w:rPr>
        <w:t>Safe[x,y]</w:t>
      </w:r>
    </w:p>
    <w:p>
      <w:pPr>
        <w:pStyle w:val="20"/>
        <w:numPr>
          <w:ilvl w:val="0"/>
          <w:numId w:val="4"/>
        </w:numPr>
        <w:tabs>
          <w:tab w:val="left" w:pos="519"/>
        </w:tabs>
        <w:spacing w:before="80" w:after="0" w:line="240" w:lineRule="auto"/>
        <w:ind w:left="222" w:right="851" w:firstLine="0"/>
        <w:jc w:val="left"/>
        <w:rPr>
          <w:b/>
          <w:bCs/>
          <w:sz w:val="20"/>
        </w:rPr>
      </w:pPr>
      <w:r>
        <w:rPr>
          <w:b/>
          <w:bCs/>
          <w:sz w:val="20"/>
        </w:rPr>
        <w:t>Construct</w:t>
      </w:r>
      <w:r>
        <w:rPr>
          <w:b/>
          <w:bCs/>
          <w:spacing w:val="-3"/>
          <w:sz w:val="20"/>
        </w:rPr>
        <w:t xml:space="preserve"> </w:t>
      </w:r>
      <w:r>
        <w:rPr>
          <w:b/>
          <w:bCs/>
          <w:sz w:val="20"/>
        </w:rPr>
        <w:t>the</w:t>
      </w:r>
      <w:r>
        <w:rPr>
          <w:b/>
          <w:bCs/>
          <w:spacing w:val="-3"/>
          <w:sz w:val="20"/>
        </w:rPr>
        <w:t xml:space="preserve"> </w:t>
      </w:r>
      <w:r>
        <w:rPr>
          <w:b/>
          <w:bCs/>
          <w:sz w:val="20"/>
        </w:rPr>
        <w:t>agent’s</w:t>
      </w:r>
      <w:r>
        <w:rPr>
          <w:b/>
          <w:bCs/>
          <w:spacing w:val="-3"/>
          <w:sz w:val="20"/>
        </w:rPr>
        <w:t xml:space="preserve"> </w:t>
      </w:r>
      <w:r>
        <w:rPr>
          <w:b/>
          <w:bCs/>
          <w:sz w:val="20"/>
        </w:rPr>
        <w:t>belief</w:t>
      </w:r>
      <w:r>
        <w:rPr>
          <w:b/>
          <w:bCs/>
          <w:spacing w:val="-3"/>
          <w:sz w:val="20"/>
        </w:rPr>
        <w:t xml:space="preserve"> </w:t>
      </w:r>
      <w:r>
        <w:rPr>
          <w:b/>
          <w:bCs/>
          <w:sz w:val="20"/>
        </w:rPr>
        <w:t>state</w:t>
      </w:r>
      <w:r>
        <w:rPr>
          <w:b/>
          <w:bCs/>
          <w:spacing w:val="-3"/>
          <w:sz w:val="20"/>
        </w:rPr>
        <w:t xml:space="preserve"> </w:t>
      </w:r>
      <w:r>
        <w:rPr>
          <w:b/>
          <w:bCs/>
          <w:sz w:val="20"/>
        </w:rPr>
        <w:t>from</w:t>
      </w:r>
      <w:r>
        <w:rPr>
          <w:b/>
          <w:bCs/>
          <w:spacing w:val="-3"/>
          <w:sz w:val="20"/>
        </w:rPr>
        <w:t xml:space="preserve"> </w:t>
      </w:r>
      <w:r>
        <w:rPr>
          <w:b/>
          <w:bCs/>
          <w:sz w:val="20"/>
        </w:rPr>
        <w:t>its</w:t>
      </w:r>
      <w:r>
        <w:rPr>
          <w:b/>
          <w:bCs/>
          <w:spacing w:val="-3"/>
          <w:sz w:val="20"/>
        </w:rPr>
        <w:t xml:space="preserve"> </w:t>
      </w:r>
      <w:r>
        <w:rPr>
          <w:b/>
          <w:bCs/>
          <w:sz w:val="20"/>
        </w:rPr>
        <w:t>percepts.</w:t>
      </w:r>
      <w:r>
        <w:rPr>
          <w:b/>
          <w:bCs/>
          <w:spacing w:val="-3"/>
          <w:sz w:val="20"/>
        </w:rPr>
        <w:t xml:space="preserve"> </w:t>
      </w:r>
      <w:r>
        <w:rPr>
          <w:b/>
          <w:bCs/>
          <w:sz w:val="20"/>
        </w:rPr>
        <w:t>Apply</w:t>
      </w:r>
      <w:r>
        <w:rPr>
          <w:b/>
          <w:bCs/>
          <w:spacing w:val="-3"/>
          <w:sz w:val="20"/>
        </w:rPr>
        <w:t xml:space="preserve"> </w:t>
      </w:r>
      <w:r>
        <w:rPr>
          <w:b/>
          <w:bCs/>
          <w:sz w:val="20"/>
        </w:rPr>
        <w:t>Modus</w:t>
      </w:r>
      <w:r>
        <w:rPr>
          <w:b/>
          <w:bCs/>
          <w:spacing w:val="-3"/>
          <w:sz w:val="20"/>
        </w:rPr>
        <w:t xml:space="preserve"> </w:t>
      </w:r>
      <w:r>
        <w:rPr>
          <w:b/>
          <w:bCs/>
          <w:sz w:val="20"/>
        </w:rPr>
        <w:t>Ponens</w:t>
      </w:r>
      <w:r>
        <w:rPr>
          <w:b/>
          <w:bCs/>
          <w:spacing w:val="-3"/>
          <w:sz w:val="20"/>
        </w:rPr>
        <w:t xml:space="preserve"> </w:t>
      </w:r>
      <w:r>
        <w:rPr>
          <w:b/>
          <w:bCs/>
          <w:sz w:val="20"/>
        </w:rPr>
        <w:t>systematically</w:t>
      </w:r>
      <w:r>
        <w:rPr>
          <w:b/>
          <w:bCs/>
          <w:spacing w:val="-3"/>
          <w:sz w:val="20"/>
        </w:rPr>
        <w:t xml:space="preserve"> </w:t>
      </w:r>
      <w:r>
        <w:rPr>
          <w:b/>
          <w:bCs/>
          <w:sz w:val="20"/>
        </w:rPr>
        <w:t>to</w:t>
      </w:r>
      <w:r>
        <w:rPr>
          <w:b/>
          <w:bCs/>
          <w:spacing w:val="-3"/>
          <w:sz w:val="20"/>
        </w:rPr>
        <w:t xml:space="preserve"> </w:t>
      </w:r>
      <w:r>
        <w:rPr>
          <w:b/>
          <w:bCs/>
          <w:sz w:val="20"/>
        </w:rPr>
        <w:t>derive</w:t>
      </w:r>
      <w:r>
        <w:rPr>
          <w:b/>
          <w:bCs/>
          <w:spacing w:val="-3"/>
          <w:sz w:val="20"/>
        </w:rPr>
        <w:t xml:space="preserve"> </w:t>
      </w:r>
      <w:r>
        <w:rPr>
          <w:b/>
          <w:bCs/>
          <w:sz w:val="20"/>
        </w:rPr>
        <w:t>new knowledge facts. List all derived conclusions.</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Given Percepts:</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Stench[1,2]</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Breeze[1,1]</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Glitter[2,2]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Rules:</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R1: Stench[1,2] -&gt; Wumpus is adjacent to [1,2]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R2: Breeze[1,1] -&gt; Pit is adjacent to [1,1]</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R3: Glitter[x,y] -&gt; Gold[x,y]</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R4: NOT Wumpus[x,y] AND NOT Pit[x,y] -&gt; Safe[x,y]</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Step 1:</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Fact:</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Stench[1,2]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Using R1:</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Stench[1,2] -&gt; Wumpus is adjacent to [1,2]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Therefore:</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Wumpus is adjacent to [1,2].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Step 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Fact:</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Breeze[1,1]</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Using R2: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Breeze[1,1] -&gt; Pit is adjacent to [1,1]</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Therefore:</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Pit is adjacent to [1,1].</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Step 3:</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Fact:</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Glitter[2,2]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Using R3:</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Glitter[2,2] -&gt; Gold[2,2]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Therefore:</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Gold is at [2,2].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Step 4:</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Rule R4 requires:</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NOT Wumpus[x,y] AND NOT Pit[x,y]</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No such negative facts are given.</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Therefore, no Safe[x,y] facts can be derived using R4.</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Final Derived Conclusions:</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1. Stench[1,2]</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2. Breeze[1,1]</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3. Glitter[2,2]</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4. Wumpus is adjacent to [1,2]</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5. Pit is adjacent to [1,1]</w:t>
      </w: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6. Gold is at [2,2]</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rFonts w:hint="eastAsia"/>
          <w:b w:val="0"/>
          <w:bCs w:val="0"/>
          <w:sz w:val="20"/>
        </w:rPr>
      </w:pPr>
      <w:r>
        <w:rPr>
          <w:rFonts w:hint="eastAsia"/>
          <w:b w:val="0"/>
          <w:bCs w:val="0"/>
          <w:sz w:val="20"/>
        </w:rPr>
        <w:t>Conclusion:</w:t>
      </w:r>
    </w:p>
    <w:p>
      <w:pPr>
        <w:pStyle w:val="20"/>
        <w:tabs>
          <w:tab w:val="left" w:pos="519"/>
        </w:tabs>
        <w:spacing w:before="80" w:after="0" w:line="240" w:lineRule="auto"/>
        <w:ind w:left="222" w:right="851" w:firstLine="0"/>
        <w:jc w:val="left"/>
        <w:rPr>
          <w:rFonts w:hint="eastAsia"/>
          <w:b w:val="0"/>
          <w:bCs w:val="0"/>
          <w:sz w:val="20"/>
        </w:rPr>
      </w:pPr>
    </w:p>
    <w:p>
      <w:pPr>
        <w:pStyle w:val="20"/>
        <w:tabs>
          <w:tab w:val="left" w:pos="519"/>
        </w:tabs>
        <w:spacing w:before="80" w:after="0" w:line="240" w:lineRule="auto"/>
        <w:ind w:left="222" w:right="851" w:firstLine="0"/>
        <w:jc w:val="left"/>
        <w:rPr>
          <w:sz w:val="20"/>
        </w:rPr>
      </w:pPr>
      <w:r>
        <w:rPr>
          <w:rFonts w:hint="eastAsia"/>
          <w:b w:val="0"/>
          <w:bCs w:val="0"/>
          <w:sz w:val="20"/>
        </w:rPr>
        <w:t>The agent knows that gold is at [2,2], a Wumpus is adjacent to [1,2], and a pit is adjacent to [1,1]. No cell can be declared safe using Rule 4 because negative Wumpus and Pit facts are not available.</w:t>
      </w:r>
    </w:p>
    <w:p>
      <w:pPr>
        <w:pStyle w:val="20"/>
        <w:numPr>
          <w:ilvl w:val="0"/>
          <w:numId w:val="4"/>
        </w:numPr>
        <w:tabs>
          <w:tab w:val="left" w:pos="529"/>
        </w:tabs>
        <w:spacing w:before="80" w:after="0" w:line="240" w:lineRule="auto"/>
        <w:ind w:left="222" w:right="532" w:firstLine="0"/>
        <w:jc w:val="left"/>
        <w:rPr>
          <w:b/>
          <w:bCs/>
          <w:sz w:val="20"/>
        </w:rPr>
      </w:pPr>
      <w:r>
        <w:rPr>
          <w:b/>
          <w:bCs/>
          <w:sz w:val="20"/>
        </w:rPr>
        <w:t>Using</w:t>
      </w:r>
      <w:r>
        <w:rPr>
          <w:b/>
          <w:bCs/>
          <w:spacing w:val="-3"/>
          <w:sz w:val="20"/>
        </w:rPr>
        <w:t xml:space="preserve"> </w:t>
      </w:r>
      <w:r>
        <w:rPr>
          <w:b/>
          <w:bCs/>
          <w:sz w:val="20"/>
        </w:rPr>
        <w:t>Forward</w:t>
      </w:r>
      <w:r>
        <w:rPr>
          <w:b/>
          <w:bCs/>
          <w:spacing w:val="-3"/>
          <w:sz w:val="20"/>
        </w:rPr>
        <w:t xml:space="preserve"> </w:t>
      </w:r>
      <w:r>
        <w:rPr>
          <w:b/>
          <w:bCs/>
          <w:sz w:val="20"/>
        </w:rPr>
        <w:t>Chaining</w:t>
      </w:r>
      <w:r>
        <w:rPr>
          <w:b/>
          <w:bCs/>
          <w:spacing w:val="-3"/>
          <w:sz w:val="20"/>
        </w:rPr>
        <w:t xml:space="preserve"> </w:t>
      </w:r>
      <w:r>
        <w:rPr>
          <w:b/>
          <w:bCs/>
          <w:sz w:val="20"/>
        </w:rPr>
        <w:t>from</w:t>
      </w:r>
      <w:r>
        <w:rPr>
          <w:b/>
          <w:bCs/>
          <w:spacing w:val="-3"/>
          <w:sz w:val="20"/>
        </w:rPr>
        <w:t xml:space="preserve"> </w:t>
      </w:r>
      <w:r>
        <w:rPr>
          <w:b/>
          <w:bCs/>
          <w:sz w:val="20"/>
        </w:rPr>
        <w:t>the</w:t>
      </w:r>
      <w:r>
        <w:rPr>
          <w:b/>
          <w:bCs/>
          <w:spacing w:val="-3"/>
          <w:sz w:val="20"/>
        </w:rPr>
        <w:t xml:space="preserve"> </w:t>
      </w:r>
      <w:r>
        <w:rPr>
          <w:b/>
          <w:bCs/>
          <w:sz w:val="20"/>
        </w:rPr>
        <w:t>agent’s</w:t>
      </w:r>
      <w:r>
        <w:rPr>
          <w:b/>
          <w:bCs/>
          <w:spacing w:val="-3"/>
          <w:sz w:val="20"/>
        </w:rPr>
        <w:t xml:space="preserve"> </w:t>
      </w:r>
      <w:r>
        <w:rPr>
          <w:b/>
          <w:bCs/>
          <w:sz w:val="20"/>
        </w:rPr>
        <w:t>percepts,</w:t>
      </w:r>
      <w:r>
        <w:rPr>
          <w:b/>
          <w:bCs/>
          <w:spacing w:val="-3"/>
          <w:sz w:val="20"/>
        </w:rPr>
        <w:t xml:space="preserve"> </w:t>
      </w:r>
      <w:r>
        <w:rPr>
          <w:b/>
          <w:bCs/>
          <w:sz w:val="20"/>
        </w:rPr>
        <w:t>identify</w:t>
      </w:r>
      <w:r>
        <w:rPr>
          <w:b/>
          <w:bCs/>
          <w:spacing w:val="-3"/>
          <w:sz w:val="20"/>
        </w:rPr>
        <w:t xml:space="preserve"> </w:t>
      </w:r>
      <w:r>
        <w:rPr>
          <w:b/>
          <w:bCs/>
          <w:sz w:val="20"/>
        </w:rPr>
        <w:t>the</w:t>
      </w:r>
      <w:r>
        <w:rPr>
          <w:b/>
          <w:bCs/>
          <w:spacing w:val="-3"/>
          <w:sz w:val="20"/>
        </w:rPr>
        <w:t xml:space="preserve"> </w:t>
      </w:r>
      <w:r>
        <w:rPr>
          <w:b/>
          <w:bCs/>
          <w:sz w:val="20"/>
        </w:rPr>
        <w:t>possible</w:t>
      </w:r>
      <w:r>
        <w:rPr>
          <w:b/>
          <w:bCs/>
          <w:spacing w:val="-3"/>
          <w:sz w:val="20"/>
        </w:rPr>
        <w:t xml:space="preserve"> </w:t>
      </w:r>
      <w:r>
        <w:rPr>
          <w:b/>
          <w:bCs/>
          <w:sz w:val="20"/>
        </w:rPr>
        <w:t>locations</w:t>
      </w:r>
      <w:r>
        <w:rPr>
          <w:b/>
          <w:bCs/>
          <w:spacing w:val="-3"/>
          <w:sz w:val="20"/>
        </w:rPr>
        <w:t xml:space="preserve"> </w:t>
      </w:r>
      <w:r>
        <w:rPr>
          <w:b/>
          <w:bCs/>
          <w:sz w:val="20"/>
        </w:rPr>
        <w:t>of</w:t>
      </w:r>
      <w:r>
        <w:rPr>
          <w:b/>
          <w:bCs/>
          <w:spacing w:val="-3"/>
          <w:sz w:val="20"/>
        </w:rPr>
        <w:t xml:space="preserve"> </w:t>
      </w:r>
      <w:r>
        <w:rPr>
          <w:b/>
          <w:bCs/>
          <w:sz w:val="20"/>
        </w:rPr>
        <w:t>the</w:t>
      </w:r>
      <w:r>
        <w:rPr>
          <w:b/>
          <w:bCs/>
          <w:spacing w:val="-3"/>
          <w:sz w:val="20"/>
        </w:rPr>
        <w:t xml:space="preserve"> </w:t>
      </w:r>
      <w:r>
        <w:rPr>
          <w:b/>
          <w:bCs/>
          <w:sz w:val="20"/>
        </w:rPr>
        <w:t>Wumpus</w:t>
      </w:r>
      <w:r>
        <w:rPr>
          <w:b/>
          <w:bCs/>
          <w:spacing w:val="-3"/>
          <w:sz w:val="20"/>
        </w:rPr>
        <w:t xml:space="preserve"> </w:t>
      </w:r>
      <w:r>
        <w:rPr>
          <w:b/>
          <w:bCs/>
          <w:sz w:val="20"/>
        </w:rPr>
        <w:t>and</w:t>
      </w:r>
      <w:r>
        <w:rPr>
          <w:b/>
          <w:bCs/>
          <w:spacing w:val="-3"/>
          <w:sz w:val="20"/>
        </w:rPr>
        <w:t xml:space="preserve"> </w:t>
      </w:r>
      <w:r>
        <w:rPr>
          <w:b/>
          <w:bCs/>
          <w:sz w:val="20"/>
        </w:rPr>
        <w:t>Pit. Show each reasoning step precisely.</w:t>
      </w:r>
    </w:p>
    <w:p>
      <w:pPr>
        <w:pStyle w:val="20"/>
        <w:tabs>
          <w:tab w:val="left" w:pos="529"/>
        </w:tabs>
        <w:ind w:left="222" w:right="532" w:firstLine="0"/>
        <w:rPr>
          <w:rFonts w:hint="eastAsia"/>
          <w:b w:val="0"/>
          <w:bCs w:val="0"/>
          <w:sz w:val="20"/>
        </w:rPr>
      </w:pPr>
      <w:r>
        <w:rPr>
          <w:rFonts w:hint="eastAsia"/>
          <w:b w:val="0"/>
          <w:bCs w:val="0"/>
          <w:sz w:val="20"/>
        </w:rPr>
        <w:t>Given Percepts:</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Stench[1,2]</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Breeze[1,1]</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Glitter[2,2]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Rule 1:</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Stench[1,2] -&gt; Wumpus is adjacent to [1,2]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Forward Chaining:</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Stench[1,2]</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 xml:space="preserve">      |</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 xml:space="preserve">      V</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Wumpus is adjacent to [1,2]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The adjacent cells of [1,2] are:</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[1,1], [1,3], [2,2]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Therefore, possible Wumpus locations are:</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[1,1], [1,3], [2,2]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Rule 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Breeze[1,1] -&gt; Pit is adjacent to [1,1]</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Forward Chaining:</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Breeze[1,1]</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 xml:space="preserve">      |</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 xml:space="preserve">      V</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Pit is adjacent to [1,1]</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The adjacent cells of [1,1] are:</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[1,2], [2,1]</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Therefore, possible Pit locations are:</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[1,2], [2,1]</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Rule 3:</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Glitter[2,2] -&gt; Gold[2,2]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Therefore:</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Gold is at [2,2].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Final Possible Locations:</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Wumpus:</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[1,1], [1,3], [2,2]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Pit:</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[1,2], [2,1]</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Gold:</w:t>
      </w: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[2,2]</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rFonts w:hint="eastAsia"/>
          <w:b w:val="0"/>
          <w:bCs w:val="0"/>
          <w:sz w:val="20"/>
        </w:rPr>
      </w:pPr>
      <w:r>
        <w:rPr>
          <w:rFonts w:hint="eastAsia"/>
          <w:b w:val="0"/>
          <w:bCs w:val="0"/>
          <w:sz w:val="20"/>
        </w:rPr>
        <w:t>Conclusion:</w:t>
      </w:r>
    </w:p>
    <w:p>
      <w:pPr>
        <w:pStyle w:val="20"/>
        <w:tabs>
          <w:tab w:val="left" w:pos="529"/>
        </w:tabs>
        <w:spacing w:before="80" w:after="0" w:line="240" w:lineRule="auto"/>
        <w:ind w:left="222" w:right="532" w:firstLine="0"/>
        <w:jc w:val="left"/>
        <w:rPr>
          <w:rFonts w:hint="eastAsia"/>
          <w:b w:val="0"/>
          <w:bCs w:val="0"/>
          <w:sz w:val="20"/>
        </w:rPr>
      </w:pPr>
    </w:p>
    <w:p>
      <w:pPr>
        <w:pStyle w:val="20"/>
        <w:tabs>
          <w:tab w:val="left" w:pos="529"/>
        </w:tabs>
        <w:spacing w:before="80" w:after="0" w:line="240" w:lineRule="auto"/>
        <w:ind w:left="222" w:right="532" w:firstLine="0"/>
        <w:jc w:val="left"/>
        <w:rPr>
          <w:sz w:val="20"/>
        </w:rPr>
      </w:pPr>
      <w:r>
        <w:rPr>
          <w:rFonts w:hint="eastAsia"/>
          <w:b w:val="0"/>
          <w:bCs w:val="0"/>
          <w:sz w:val="20"/>
        </w:rPr>
        <w:t>Forward Chaining shows that the Wumpus may be in [1,1], [1,3], or [2,2], while the Pit may be in [1,2] or [2,1].</w:t>
      </w:r>
    </w:p>
    <w:p>
      <w:pPr>
        <w:pStyle w:val="20"/>
        <w:numPr>
          <w:ilvl w:val="0"/>
          <w:numId w:val="4"/>
        </w:numPr>
        <w:tabs>
          <w:tab w:val="left" w:pos="519"/>
        </w:tabs>
        <w:spacing w:before="80" w:after="0" w:line="242" w:lineRule="auto"/>
        <w:ind w:left="222" w:right="1446" w:firstLine="0"/>
        <w:jc w:val="left"/>
        <w:rPr>
          <w:rFonts w:ascii="Microsoft Sans Serif" w:hAnsi="Microsoft Sans Serif"/>
          <w:b/>
          <w:bCs/>
          <w:sz w:val="20"/>
        </w:rPr>
      </w:pPr>
      <w:r>
        <w:rPr>
          <w:rFonts w:ascii="Microsoft Sans Serif" w:hAnsi="Microsoft Sans Serif"/>
          <w:b/>
          <w:bCs/>
          <w:sz w:val="20"/>
        </w:rPr>
        <w:t>Evaluate whether the path [1,1] → [1,2] → [2,2] is safe for the agent to collect the gold. Use the knowledge derived in (a) and (b) to justify your conclusion with logical inference.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 xml:space="preserve">         </w:t>
      </w:r>
    </w:p>
    <w:p>
      <w:pPr>
        <w:pStyle w:val="15"/>
        <w:rPr>
          <w:rFonts w:ascii="Microsoft Sans Serif" w:hAnsi="Microsoft Sans Serif"/>
        </w:rPr>
      </w:pPr>
      <w:r>
        <w:rPr>
          <w:rFonts w:ascii="Microsoft Sans Serif" w:hAnsi="Microsoft Sans Serif"/>
        </w:rPr>
        <w:t xml:space="preserve">   Given Path:</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[1,1] -&gt; [1,2] -&gt; [2,2]</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Step 1:</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Cell [1,1]:</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 agent perceives Breeze[1,1].</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Therefore: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Pit is adjacent to [1,1].</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Possible Pit locations:</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[1,2] or [2,1]</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Therefore, [1,2] cannot be confirmed as safe.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Step 2:</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Cell [1,2]:</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 agent perceives Stench[1,2].</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Therefore: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Wumpus is adjacent to [1,2].</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Possible Wumpus locations:</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[1,1], [1,3], [2,2]</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Therefore, [2,2] may contain the Wumpus.</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Step 3:</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Cell [2,2]:</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Glitter[2,2] means:</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Gold[2,2] = True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However, [2,2] is also a possible Wumpus location.</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Therefore, the agent cannot logically prove that [2,2] is safe.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Final Conclusion:</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 path [1,1] -&gt; [1,2] -&gt; [2,2] is NOT guaranteed to be safe.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Reason:</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[1,2] may contain a Pit, and [2,2] may contain the Wumpus.</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 agent can identify the gold at [2,2], but it does not have enough negative information to prove that the path is completely safe.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Therefore:</w:t>
      </w:r>
    </w:p>
    <w:p>
      <w:pPr>
        <w:pStyle w:val="15"/>
        <w:rPr>
          <w:rFonts w:ascii="Microsoft Sans Serif" w:hAnsi="Microsoft Sans Serif"/>
        </w:rPr>
      </w:pPr>
    </w:p>
    <w:p>
      <w:pPr>
        <w:pStyle w:val="15"/>
        <w:rPr>
          <w:rFonts w:ascii="Microsoft Sans Serif" w:hAnsi="Microsoft Sans Serif"/>
        </w:rPr>
      </w:pPr>
      <w:r>
        <w:rPr>
          <w:rFonts w:ascii="Microsoft Sans Serif" w:hAnsi="Microsoft Sans Serif"/>
        </w:rPr>
        <w:t>Path is potentially dangerous and should NOT be treated as a safe path based on the given knowledge.</w:t>
      </w:r>
    </w:p>
    <w:p>
      <w:pPr>
        <w:pStyle w:val="15"/>
        <w:spacing w:before="29"/>
        <w:rPr>
          <w:rFonts w:ascii="Microsoft Sans Serif" w:hAnsi="Microsoft Sans Serif"/>
        </w:rPr>
      </w:pPr>
    </w:p>
    <w:p>
      <w:pPr>
        <w:pStyle w:val="18"/>
        <w:ind w:left="87"/>
      </w:pPr>
    </w:p>
    <w:p>
      <w:pPr>
        <w:pStyle w:val="18"/>
        <w:ind w:left="87"/>
      </w:pPr>
    </w:p>
    <w:p>
      <w:pPr>
        <w:pStyle w:val="18"/>
        <w:ind w:left="87"/>
      </w:pPr>
    </w:p>
    <w:p>
      <w:pPr>
        <w:pStyle w:val="18"/>
        <w:ind w:left="87"/>
      </w:pPr>
    </w:p>
    <w:p>
      <w:pPr>
        <w:pStyle w:val="18"/>
        <w:ind w:left="87"/>
      </w:pPr>
    </w:p>
    <w:p>
      <w:pPr>
        <w:pStyle w:val="18"/>
        <w:ind w:left="87"/>
      </w:pPr>
    </w:p>
    <w:p>
      <w:pPr>
        <w:pStyle w:val="18"/>
        <w:ind w:left="87"/>
      </w:pPr>
    </w:p>
    <w:p>
      <w:pPr>
        <w:pStyle w:val="18"/>
        <w:ind w:left="87"/>
      </w:pPr>
      <w:r>
        <w:t xml:space="preserve">RUBRICS FOR </w:t>
      </w:r>
      <w:r>
        <w:rPr>
          <w:spacing w:val="-2"/>
        </w:rPr>
        <w:t>CALCULATION</w:t>
      </w:r>
    </w:p>
    <w:p>
      <w:pPr>
        <w:pStyle w:val="15"/>
        <w:spacing w:before="44"/>
        <w:rPr>
          <w:rFonts w:ascii="Arial" w:hAnsi="Arial"/>
          <w:b/>
        </w:rPr>
      </w:pPr>
    </w:p>
    <w:tbl>
      <w:tblPr>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1440"/>
        <w:gridCol w:w="980"/>
        <w:gridCol w:w="2080"/>
        <w:gridCol w:w="1880"/>
        <w:gridCol w:w="1980"/>
        <w:gridCol w:w="1780"/>
      </w:tblGrid>
      <w:tr>
        <w:trPr>
          <w:trHeight w:val="580"/>
        </w:trPr>
        <w:tc>
          <w:tcPr>
            <w:tcW w:w="1440" w:type="dxa"/>
          </w:tcPr>
          <w:p>
            <w:pPr>
              <w:pStyle w:val="21"/>
              <w:spacing w:before="30"/>
              <w:jc w:val="left"/>
              <w:rPr>
                <w:rFonts w:ascii="Arial" w:hAnsi="Arial"/>
                <w:b/>
                <w:sz w:val="24"/>
              </w:rPr>
            </w:pPr>
          </w:p>
          <w:p>
            <w:pPr>
              <w:pStyle w:val="21"/>
              <w:spacing w:line="254" w:lineRule="exact"/>
              <w:rPr>
                <w:rFonts w:ascii="Arial" w:hAnsi="Arial"/>
                <w:b/>
                <w:sz w:val="24"/>
              </w:rPr>
            </w:pPr>
            <w:r>
              <w:rPr>
                <w:rFonts w:ascii="Arial" w:hAnsi="Arial"/>
                <w:b/>
                <w:spacing w:val="-2"/>
                <w:sz w:val="24"/>
              </w:rPr>
              <w:t>Criteria</w:t>
            </w:r>
          </w:p>
        </w:tc>
        <w:tc>
          <w:tcPr>
            <w:tcW w:w="980" w:type="dxa"/>
          </w:tcPr>
          <w:p>
            <w:pPr>
              <w:pStyle w:val="21"/>
              <w:spacing w:before="8" w:line="270" w:lineRule="atLeast"/>
              <w:ind w:left="237" w:right="114" w:hanging="112"/>
              <w:jc w:val="left"/>
              <w:rPr>
                <w:rFonts w:ascii="Arial" w:hAnsi="Arial"/>
                <w:b/>
                <w:sz w:val="24"/>
              </w:rPr>
            </w:pPr>
            <w:r>
              <w:rPr>
                <w:rFonts w:ascii="Arial" w:hAnsi="Arial"/>
                <w:b/>
                <w:spacing w:val="-4"/>
                <w:sz w:val="24"/>
              </w:rPr>
              <w:t>Weigh tage</w:t>
            </w:r>
          </w:p>
        </w:tc>
        <w:tc>
          <w:tcPr>
            <w:tcW w:w="2080" w:type="dxa"/>
          </w:tcPr>
          <w:p>
            <w:pPr>
              <w:pStyle w:val="21"/>
              <w:spacing w:before="8" w:line="270" w:lineRule="atLeast"/>
              <w:ind w:left="427" w:right="415" w:firstLine="100"/>
              <w:jc w:val="left"/>
              <w:rPr>
                <w:rFonts w:ascii="Arial" w:hAnsi="Arial"/>
                <w:b/>
                <w:sz w:val="24"/>
              </w:rPr>
            </w:pPr>
            <w:r>
              <w:rPr>
                <w:rFonts w:ascii="Arial" w:hAnsi="Arial"/>
                <w:b/>
                <w:sz w:val="24"/>
              </w:rPr>
              <w:t xml:space="preserve">Level 4 – </w:t>
            </w:r>
            <w:r>
              <w:rPr>
                <w:rFonts w:ascii="Arial" w:hAnsi="Arial"/>
                <w:b/>
                <w:spacing w:val="-2"/>
                <w:sz w:val="24"/>
              </w:rPr>
              <w:t>Exemplary</w:t>
            </w:r>
          </w:p>
        </w:tc>
        <w:tc>
          <w:tcPr>
            <w:tcW w:w="1880" w:type="dxa"/>
          </w:tcPr>
          <w:p>
            <w:pPr>
              <w:pStyle w:val="21"/>
              <w:spacing w:before="8" w:line="270" w:lineRule="atLeast"/>
              <w:ind w:left="381" w:right="369" w:firstLine="46"/>
              <w:jc w:val="left"/>
              <w:rPr>
                <w:rFonts w:ascii="Arial" w:hAnsi="Arial"/>
                <w:b/>
                <w:sz w:val="24"/>
              </w:rPr>
            </w:pPr>
            <w:r>
              <w:rPr>
                <w:rFonts w:ascii="Arial" w:hAnsi="Arial"/>
                <w:b/>
                <w:sz w:val="24"/>
              </w:rPr>
              <w:t xml:space="preserve">Level 3 – </w:t>
            </w:r>
            <w:r>
              <w:rPr>
                <w:rFonts w:ascii="Arial" w:hAnsi="Arial"/>
                <w:b/>
                <w:spacing w:val="-2"/>
                <w:sz w:val="24"/>
              </w:rPr>
              <w:t>Proficient</w:t>
            </w:r>
          </w:p>
        </w:tc>
        <w:tc>
          <w:tcPr>
            <w:tcW w:w="1980" w:type="dxa"/>
          </w:tcPr>
          <w:p>
            <w:pPr>
              <w:pStyle w:val="21"/>
              <w:spacing w:before="8" w:line="270" w:lineRule="atLeast"/>
              <w:ind w:left="343" w:right="321" w:firstLine="139"/>
              <w:jc w:val="left"/>
              <w:rPr>
                <w:rFonts w:ascii="Arial" w:hAnsi="Arial"/>
                <w:b/>
                <w:sz w:val="24"/>
              </w:rPr>
            </w:pPr>
            <w:r>
              <w:rPr>
                <w:rFonts w:ascii="Arial" w:hAnsi="Arial"/>
                <w:b/>
                <w:sz w:val="24"/>
              </w:rPr>
              <w:t xml:space="preserve">Level 2 – </w:t>
            </w:r>
            <w:r>
              <w:rPr>
                <w:rFonts w:ascii="Arial" w:hAnsi="Arial"/>
                <w:b/>
                <w:spacing w:val="-2"/>
                <w:sz w:val="24"/>
              </w:rPr>
              <w:t>Developing</w:t>
            </w:r>
          </w:p>
        </w:tc>
        <w:tc>
          <w:tcPr>
            <w:tcW w:w="1780" w:type="dxa"/>
          </w:tcPr>
          <w:p>
            <w:pPr>
              <w:pStyle w:val="21"/>
              <w:spacing w:before="8" w:line="270" w:lineRule="atLeast"/>
              <w:ind w:left="305" w:right="278" w:firstLine="79"/>
              <w:jc w:val="left"/>
              <w:rPr>
                <w:rFonts w:ascii="Arial" w:hAnsi="Arial"/>
                <w:b/>
                <w:sz w:val="24"/>
              </w:rPr>
            </w:pPr>
            <w:r>
              <w:rPr>
                <w:rFonts w:ascii="Arial" w:hAnsi="Arial"/>
                <w:b/>
                <w:sz w:val="24"/>
              </w:rPr>
              <w:t xml:space="preserve">Level 1 – </w:t>
            </w:r>
            <w:r>
              <w:rPr>
                <w:rFonts w:ascii="Arial" w:hAnsi="Arial"/>
                <w:b/>
                <w:spacing w:val="-2"/>
                <w:sz w:val="24"/>
              </w:rPr>
              <w:t>Beginning</w:t>
            </w:r>
          </w:p>
        </w:tc>
      </w:tr>
      <w:tr>
        <w:trPr>
          <w:trHeight w:val="1360"/>
        </w:trPr>
        <w:tc>
          <w:tcPr>
            <w:tcW w:w="1440" w:type="dxa"/>
          </w:tcPr>
          <w:p>
            <w:pPr>
              <w:pStyle w:val="21"/>
              <w:spacing w:before="273"/>
              <w:ind w:left="122" w:right="120"/>
              <w:rPr>
                <w:sz w:val="24"/>
              </w:rPr>
            </w:pPr>
            <w:r>
              <w:rPr>
                <w:spacing w:val="-2"/>
                <w:sz w:val="24"/>
              </w:rPr>
              <w:t xml:space="preserve">Understan </w:t>
            </w:r>
            <w:r>
              <w:rPr>
                <w:sz w:val="24"/>
              </w:rPr>
              <w:t xml:space="preserve">ding of </w:t>
            </w:r>
            <w:r>
              <w:rPr>
                <w:spacing w:val="-4"/>
                <w:sz w:val="24"/>
              </w:rPr>
              <w:t>Case</w:t>
            </w:r>
          </w:p>
        </w:tc>
        <w:tc>
          <w:tcPr>
            <w:tcW w:w="980" w:type="dxa"/>
          </w:tcPr>
          <w:p>
            <w:pPr>
              <w:pStyle w:val="21"/>
              <w:spacing w:before="273"/>
              <w:jc w:val="left"/>
              <w:rPr>
                <w:rFonts w:ascii="Arial" w:hAnsi="Arial"/>
                <w:b/>
                <w:sz w:val="24"/>
              </w:rPr>
            </w:pPr>
          </w:p>
          <w:p>
            <w:pPr>
              <w:pStyle w:val="21"/>
              <w:ind w:left="10"/>
              <w:rPr>
                <w:sz w:val="24"/>
              </w:rPr>
            </w:pPr>
            <w:r>
              <w:rPr>
                <w:spacing w:val="-5"/>
                <w:sz w:val="24"/>
              </w:rPr>
              <w:t>25</w:t>
            </w:r>
          </w:p>
        </w:tc>
        <w:tc>
          <w:tcPr>
            <w:tcW w:w="2080" w:type="dxa"/>
          </w:tcPr>
          <w:p>
            <w:pPr>
              <w:pStyle w:val="21"/>
              <w:spacing w:before="135"/>
              <w:ind w:left="181" w:right="169"/>
              <w:rPr>
                <w:sz w:val="24"/>
              </w:rPr>
            </w:pPr>
            <w:r>
              <w:rPr>
                <w:spacing w:val="-2"/>
                <w:sz w:val="24"/>
              </w:rPr>
              <w:t xml:space="preserve">Thorough understanding; </w:t>
            </w:r>
            <w:r>
              <w:rPr>
                <w:sz w:val="24"/>
              </w:rPr>
              <w:t>clearly</w:t>
            </w:r>
            <w:r>
              <w:rPr>
                <w:spacing w:val="-17"/>
                <w:sz w:val="24"/>
              </w:rPr>
              <w:t xml:space="preserve"> </w:t>
            </w:r>
            <w:r>
              <w:rPr>
                <w:sz w:val="24"/>
              </w:rPr>
              <w:t>identifies all key issues</w:t>
            </w:r>
          </w:p>
        </w:tc>
        <w:tc>
          <w:tcPr>
            <w:tcW w:w="1880" w:type="dxa"/>
          </w:tcPr>
          <w:p>
            <w:pPr>
              <w:pStyle w:val="21"/>
              <w:spacing w:line="276" w:lineRule="exact"/>
              <w:ind w:left="151" w:right="139"/>
              <w:rPr>
                <w:sz w:val="24"/>
              </w:rPr>
            </w:pPr>
            <w:r>
              <w:rPr>
                <w:spacing w:val="-4"/>
                <w:sz w:val="24"/>
              </w:rPr>
              <w:t xml:space="preserve">Good </w:t>
            </w:r>
            <w:r>
              <w:rPr>
                <w:spacing w:val="-2"/>
                <w:sz w:val="24"/>
              </w:rPr>
              <w:t xml:space="preserve">understanding </w:t>
            </w:r>
            <w:r>
              <w:rPr>
                <w:sz w:val="24"/>
              </w:rPr>
              <w:t xml:space="preserve">with most </w:t>
            </w:r>
            <w:r>
              <w:rPr>
                <w:spacing w:val="-2"/>
                <w:sz w:val="24"/>
              </w:rPr>
              <w:t>issues identified</w:t>
            </w:r>
          </w:p>
        </w:tc>
        <w:tc>
          <w:tcPr>
            <w:tcW w:w="1980" w:type="dxa"/>
          </w:tcPr>
          <w:p>
            <w:pPr>
              <w:pStyle w:val="21"/>
              <w:spacing w:before="135"/>
              <w:ind w:left="122" w:right="100"/>
              <w:rPr>
                <w:sz w:val="24"/>
              </w:rPr>
            </w:pPr>
            <w:r>
              <w:rPr>
                <w:spacing w:val="-2"/>
                <w:sz w:val="24"/>
              </w:rPr>
              <w:t xml:space="preserve">Basic understanding; </w:t>
            </w:r>
            <w:r>
              <w:rPr>
                <w:sz w:val="24"/>
              </w:rPr>
              <w:t xml:space="preserve">some issues </w:t>
            </w:r>
            <w:r>
              <w:rPr>
                <w:spacing w:val="-2"/>
                <w:sz w:val="24"/>
              </w:rPr>
              <w:t>missed</w:t>
            </w:r>
          </w:p>
        </w:tc>
        <w:tc>
          <w:tcPr>
            <w:tcW w:w="1780" w:type="dxa"/>
          </w:tcPr>
          <w:p>
            <w:pPr>
              <w:pStyle w:val="21"/>
              <w:ind w:left="27"/>
              <w:rPr>
                <w:sz w:val="24"/>
              </w:rPr>
            </w:pPr>
            <w:r>
              <w:rPr>
                <w:spacing w:val="-4"/>
                <w:sz w:val="24"/>
              </w:rPr>
              <w:t xml:space="preserve">Poor </w:t>
            </w:r>
            <w:r>
              <w:rPr>
                <w:spacing w:val="-2"/>
                <w:sz w:val="24"/>
              </w:rPr>
              <w:t>understanding</w:t>
            </w:r>
          </w:p>
          <w:p>
            <w:pPr>
              <w:pStyle w:val="21"/>
              <w:spacing w:line="270" w:lineRule="atLeast"/>
              <w:ind w:left="27"/>
              <w:rPr>
                <w:sz w:val="24"/>
              </w:rPr>
            </w:pPr>
            <w:r>
              <w:rPr>
                <w:sz w:val="24"/>
              </w:rPr>
              <w:t>;</w:t>
            </w:r>
            <w:r>
              <w:rPr>
                <w:spacing w:val="-17"/>
                <w:sz w:val="24"/>
              </w:rPr>
              <w:t xml:space="preserve"> </w:t>
            </w:r>
            <w:r>
              <w:rPr>
                <w:sz w:val="24"/>
              </w:rPr>
              <w:t>problem</w:t>
            </w:r>
            <w:r>
              <w:rPr>
                <w:spacing w:val="-17"/>
                <w:sz w:val="24"/>
              </w:rPr>
              <w:t xml:space="preserve"> </w:t>
            </w:r>
            <w:r>
              <w:rPr>
                <w:sz w:val="24"/>
              </w:rPr>
              <w:t xml:space="preserve">not </w:t>
            </w:r>
            <w:r>
              <w:rPr>
                <w:spacing w:val="-2"/>
                <w:sz w:val="24"/>
              </w:rPr>
              <w:t>identified correctly</w:t>
            </w:r>
          </w:p>
        </w:tc>
      </w:tr>
      <w:tr>
        <w:trPr>
          <w:trHeight w:val="1359"/>
        </w:trPr>
        <w:tc>
          <w:tcPr>
            <w:tcW w:w="1440" w:type="dxa"/>
          </w:tcPr>
          <w:p>
            <w:pPr>
              <w:pStyle w:val="21"/>
              <w:spacing w:before="268"/>
              <w:ind w:left="122" w:right="120"/>
              <w:rPr>
                <w:sz w:val="24"/>
              </w:rPr>
            </w:pPr>
            <w:r>
              <w:rPr>
                <w:spacing w:val="-2"/>
                <w:sz w:val="24"/>
              </w:rPr>
              <w:t xml:space="preserve">Application </w:t>
            </w:r>
            <w:r>
              <w:rPr>
                <w:spacing w:val="-6"/>
                <w:sz w:val="24"/>
              </w:rPr>
              <w:t xml:space="preserve">of </w:t>
            </w:r>
            <w:r>
              <w:rPr>
                <w:spacing w:val="-2"/>
                <w:sz w:val="24"/>
              </w:rPr>
              <w:t>Concepts</w:t>
            </w:r>
          </w:p>
        </w:tc>
        <w:tc>
          <w:tcPr>
            <w:tcW w:w="980" w:type="dxa"/>
          </w:tcPr>
          <w:p>
            <w:pPr>
              <w:pStyle w:val="21"/>
              <w:spacing w:before="268"/>
              <w:jc w:val="left"/>
              <w:rPr>
                <w:rFonts w:ascii="Arial" w:hAnsi="Arial"/>
                <w:b/>
                <w:sz w:val="24"/>
              </w:rPr>
            </w:pPr>
          </w:p>
          <w:p>
            <w:pPr>
              <w:pStyle w:val="21"/>
              <w:ind w:left="10"/>
              <w:rPr>
                <w:sz w:val="24"/>
              </w:rPr>
            </w:pPr>
            <w:r>
              <w:rPr>
                <w:spacing w:val="-5"/>
                <w:sz w:val="24"/>
              </w:rPr>
              <w:t>25</w:t>
            </w:r>
          </w:p>
        </w:tc>
        <w:tc>
          <w:tcPr>
            <w:tcW w:w="2080" w:type="dxa"/>
          </w:tcPr>
          <w:p>
            <w:pPr>
              <w:pStyle w:val="21"/>
              <w:ind w:left="134" w:right="122"/>
              <w:rPr>
                <w:sz w:val="24"/>
              </w:rPr>
            </w:pPr>
            <w:r>
              <w:rPr>
                <w:spacing w:val="-2"/>
                <w:sz w:val="24"/>
              </w:rPr>
              <w:t xml:space="preserve">Effectively </w:t>
            </w:r>
            <w:r>
              <w:rPr>
                <w:sz w:val="24"/>
              </w:rPr>
              <w:t>applies relevant concepts to analyze</w:t>
            </w:r>
            <w:r>
              <w:rPr>
                <w:spacing w:val="-17"/>
                <w:sz w:val="24"/>
              </w:rPr>
              <w:t xml:space="preserve"> </w:t>
            </w:r>
            <w:r>
              <w:rPr>
                <w:sz w:val="24"/>
              </w:rPr>
              <w:t>the</w:t>
            </w:r>
            <w:r>
              <w:rPr>
                <w:spacing w:val="-17"/>
                <w:sz w:val="24"/>
              </w:rPr>
              <w:t xml:space="preserve"> </w:t>
            </w:r>
            <w:r>
              <w:rPr>
                <w:sz w:val="24"/>
              </w:rPr>
              <w:t>case</w:t>
            </w:r>
          </w:p>
          <w:p>
            <w:pPr>
              <w:pStyle w:val="21"/>
              <w:spacing w:line="244" w:lineRule="exact"/>
              <w:ind w:left="10"/>
              <w:rPr>
                <w:sz w:val="24"/>
              </w:rPr>
            </w:pPr>
            <w:r>
              <w:rPr>
                <w:spacing w:val="-2"/>
                <w:sz w:val="24"/>
              </w:rPr>
              <w:t>deeply</w:t>
            </w:r>
          </w:p>
        </w:tc>
        <w:tc>
          <w:tcPr>
            <w:tcW w:w="1880" w:type="dxa"/>
          </w:tcPr>
          <w:p>
            <w:pPr>
              <w:pStyle w:val="21"/>
              <w:spacing w:before="130"/>
              <w:ind w:left="151" w:right="139"/>
              <w:rPr>
                <w:sz w:val="24"/>
              </w:rPr>
            </w:pPr>
            <w:r>
              <w:rPr>
                <w:spacing w:val="-2"/>
                <w:sz w:val="24"/>
              </w:rPr>
              <w:t xml:space="preserve">Applies appropriate </w:t>
            </w:r>
            <w:r>
              <w:rPr>
                <w:sz w:val="24"/>
              </w:rPr>
              <w:t>concepts</w:t>
            </w:r>
            <w:r>
              <w:rPr>
                <w:spacing w:val="-17"/>
                <w:sz w:val="24"/>
              </w:rPr>
              <w:t xml:space="preserve"> </w:t>
            </w:r>
            <w:r>
              <w:rPr>
                <w:sz w:val="24"/>
              </w:rPr>
              <w:t>with minor gaps</w:t>
            </w:r>
          </w:p>
        </w:tc>
        <w:tc>
          <w:tcPr>
            <w:tcW w:w="1980" w:type="dxa"/>
          </w:tcPr>
          <w:p>
            <w:pPr>
              <w:pStyle w:val="21"/>
              <w:spacing w:before="268"/>
              <w:ind w:left="122" w:right="100"/>
              <w:rPr>
                <w:sz w:val="24"/>
              </w:rPr>
            </w:pPr>
            <w:r>
              <w:rPr>
                <w:spacing w:val="-2"/>
                <w:sz w:val="24"/>
              </w:rPr>
              <w:t xml:space="preserve">Limited </w:t>
            </w:r>
            <w:r>
              <w:rPr>
                <w:sz w:val="24"/>
              </w:rPr>
              <w:t>application</w:t>
            </w:r>
            <w:r>
              <w:rPr>
                <w:spacing w:val="-17"/>
                <w:sz w:val="24"/>
              </w:rPr>
              <w:t xml:space="preserve"> </w:t>
            </w:r>
            <w:r>
              <w:rPr>
                <w:sz w:val="24"/>
              </w:rPr>
              <w:t xml:space="preserve">of </w:t>
            </w:r>
            <w:r>
              <w:rPr>
                <w:spacing w:val="-2"/>
                <w:sz w:val="24"/>
              </w:rPr>
              <w:t>concepts</w:t>
            </w:r>
          </w:p>
        </w:tc>
        <w:tc>
          <w:tcPr>
            <w:tcW w:w="1780" w:type="dxa"/>
          </w:tcPr>
          <w:p>
            <w:pPr>
              <w:pStyle w:val="21"/>
              <w:spacing w:before="268"/>
              <w:ind w:left="27"/>
              <w:rPr>
                <w:sz w:val="24"/>
              </w:rPr>
            </w:pPr>
            <w:r>
              <w:rPr>
                <w:sz w:val="24"/>
              </w:rPr>
              <w:t>Fails</w:t>
            </w:r>
            <w:r>
              <w:rPr>
                <w:spacing w:val="-17"/>
                <w:sz w:val="24"/>
              </w:rPr>
              <w:t xml:space="preserve"> </w:t>
            </w:r>
            <w:r>
              <w:rPr>
                <w:sz w:val="24"/>
              </w:rPr>
              <w:t>to</w:t>
            </w:r>
            <w:r>
              <w:rPr>
                <w:spacing w:val="-17"/>
                <w:sz w:val="24"/>
              </w:rPr>
              <w:t xml:space="preserve"> </w:t>
            </w:r>
            <w:r>
              <w:rPr>
                <w:sz w:val="24"/>
              </w:rPr>
              <w:t xml:space="preserve">apply </w:t>
            </w:r>
            <w:r>
              <w:rPr>
                <w:spacing w:val="-2"/>
                <w:sz w:val="24"/>
              </w:rPr>
              <w:t>relevant concepts</w:t>
            </w:r>
          </w:p>
        </w:tc>
      </w:tr>
      <w:tr>
        <w:trPr>
          <w:trHeight w:val="1100"/>
        </w:trPr>
        <w:tc>
          <w:tcPr>
            <w:tcW w:w="1440" w:type="dxa"/>
          </w:tcPr>
          <w:p>
            <w:pPr>
              <w:pStyle w:val="21"/>
              <w:spacing w:before="145"/>
              <w:jc w:val="left"/>
              <w:rPr>
                <w:rFonts w:ascii="Arial" w:hAnsi="Arial"/>
                <w:b/>
                <w:sz w:val="24"/>
              </w:rPr>
            </w:pPr>
          </w:p>
          <w:p>
            <w:pPr>
              <w:pStyle w:val="21"/>
              <w:rPr>
                <w:sz w:val="24"/>
              </w:rPr>
            </w:pPr>
            <w:r>
              <w:rPr>
                <w:spacing w:val="-2"/>
                <w:sz w:val="24"/>
              </w:rPr>
              <w:t>Analysis</w:t>
            </w:r>
          </w:p>
        </w:tc>
        <w:tc>
          <w:tcPr>
            <w:tcW w:w="980" w:type="dxa"/>
          </w:tcPr>
          <w:p>
            <w:pPr>
              <w:pStyle w:val="21"/>
              <w:spacing w:before="145"/>
              <w:jc w:val="left"/>
              <w:rPr>
                <w:rFonts w:ascii="Arial" w:hAnsi="Arial"/>
                <w:b/>
                <w:sz w:val="24"/>
              </w:rPr>
            </w:pPr>
          </w:p>
          <w:p>
            <w:pPr>
              <w:pStyle w:val="21"/>
              <w:ind w:left="10"/>
              <w:rPr>
                <w:sz w:val="24"/>
              </w:rPr>
            </w:pPr>
            <w:r>
              <w:rPr>
                <w:spacing w:val="-5"/>
                <w:sz w:val="24"/>
              </w:rPr>
              <w:t>20</w:t>
            </w:r>
          </w:p>
        </w:tc>
        <w:tc>
          <w:tcPr>
            <w:tcW w:w="2080" w:type="dxa"/>
          </w:tcPr>
          <w:p>
            <w:pPr>
              <w:pStyle w:val="21"/>
              <w:spacing w:line="270" w:lineRule="atLeast"/>
              <w:ind w:left="12"/>
              <w:rPr>
                <w:sz w:val="24"/>
              </w:rPr>
            </w:pPr>
            <w:r>
              <w:rPr>
                <w:sz w:val="24"/>
              </w:rPr>
              <w:t>In-depth</w:t>
            </w:r>
            <w:r>
              <w:rPr>
                <w:spacing w:val="-17"/>
                <w:sz w:val="24"/>
              </w:rPr>
              <w:t xml:space="preserve"> </w:t>
            </w:r>
            <w:r>
              <w:rPr>
                <w:sz w:val="24"/>
              </w:rPr>
              <w:t xml:space="preserve">analysis with strong reasoning and </w:t>
            </w:r>
            <w:r>
              <w:rPr>
                <w:spacing w:val="-2"/>
                <w:sz w:val="24"/>
              </w:rPr>
              <w:t>insights</w:t>
            </w:r>
          </w:p>
        </w:tc>
        <w:tc>
          <w:tcPr>
            <w:tcW w:w="1880" w:type="dxa"/>
          </w:tcPr>
          <w:p>
            <w:pPr>
              <w:pStyle w:val="21"/>
              <w:spacing w:before="145"/>
              <w:ind w:left="151" w:right="139"/>
              <w:rPr>
                <w:sz w:val="24"/>
              </w:rPr>
            </w:pPr>
            <w:r>
              <w:rPr>
                <w:sz w:val="24"/>
              </w:rPr>
              <w:t>Good</w:t>
            </w:r>
            <w:r>
              <w:rPr>
                <w:spacing w:val="-17"/>
                <w:sz w:val="24"/>
              </w:rPr>
              <w:t xml:space="preserve"> </w:t>
            </w:r>
            <w:r>
              <w:rPr>
                <w:sz w:val="24"/>
              </w:rPr>
              <w:t xml:space="preserve">analysis with logical </w:t>
            </w:r>
            <w:r>
              <w:rPr>
                <w:spacing w:val="-2"/>
                <w:sz w:val="24"/>
              </w:rPr>
              <w:t>reasoning</w:t>
            </w:r>
          </w:p>
        </w:tc>
        <w:tc>
          <w:tcPr>
            <w:tcW w:w="1980" w:type="dxa"/>
          </w:tcPr>
          <w:p>
            <w:pPr>
              <w:pStyle w:val="21"/>
              <w:spacing w:before="145"/>
              <w:ind w:left="122" w:right="100"/>
              <w:rPr>
                <w:sz w:val="24"/>
              </w:rPr>
            </w:pPr>
            <w:r>
              <w:rPr>
                <w:sz w:val="24"/>
              </w:rPr>
              <w:t>Basic</w:t>
            </w:r>
            <w:r>
              <w:rPr>
                <w:spacing w:val="-17"/>
                <w:sz w:val="24"/>
              </w:rPr>
              <w:t xml:space="preserve"> </w:t>
            </w:r>
            <w:r>
              <w:rPr>
                <w:sz w:val="24"/>
              </w:rPr>
              <w:t xml:space="preserve">analysis with limited </w:t>
            </w:r>
            <w:r>
              <w:rPr>
                <w:spacing w:val="-2"/>
                <w:sz w:val="24"/>
              </w:rPr>
              <w:t>depth</w:t>
            </w:r>
          </w:p>
        </w:tc>
        <w:tc>
          <w:tcPr>
            <w:tcW w:w="1780" w:type="dxa"/>
          </w:tcPr>
          <w:p>
            <w:pPr>
              <w:pStyle w:val="21"/>
              <w:spacing w:line="270" w:lineRule="atLeast"/>
              <w:ind w:left="187" w:right="160"/>
              <w:rPr>
                <w:sz w:val="24"/>
              </w:rPr>
            </w:pPr>
            <w:r>
              <w:rPr>
                <w:sz w:val="24"/>
              </w:rPr>
              <w:t>Weak</w:t>
            </w:r>
            <w:r>
              <w:rPr>
                <w:spacing w:val="-17"/>
                <w:sz w:val="24"/>
              </w:rPr>
              <w:t xml:space="preserve"> </w:t>
            </w:r>
            <w:r>
              <w:rPr>
                <w:sz w:val="24"/>
              </w:rPr>
              <w:t>or</w:t>
            </w:r>
            <w:r>
              <w:rPr>
                <w:spacing w:val="-17"/>
                <w:sz w:val="24"/>
              </w:rPr>
              <w:t xml:space="preserve"> </w:t>
            </w:r>
            <w:r>
              <w:rPr>
                <w:sz w:val="24"/>
              </w:rPr>
              <w:t xml:space="preserve">no </w:t>
            </w:r>
            <w:r>
              <w:rPr>
                <w:spacing w:val="-2"/>
                <w:sz w:val="24"/>
              </w:rPr>
              <w:t>analysis; lacks reasoning</w:t>
            </w:r>
          </w:p>
        </w:tc>
      </w:tr>
      <w:tr>
        <w:trPr>
          <w:trHeight w:val="1376"/>
        </w:trPr>
        <w:tc>
          <w:tcPr>
            <w:tcW w:w="1440" w:type="dxa"/>
          </w:tcPr>
          <w:p>
            <w:pPr>
              <w:pStyle w:val="21"/>
              <w:spacing w:before="140"/>
              <w:jc w:val="left"/>
              <w:rPr>
                <w:rFonts w:ascii="Arial" w:hAnsi="Arial"/>
                <w:b/>
                <w:sz w:val="24"/>
              </w:rPr>
            </w:pPr>
          </w:p>
          <w:p>
            <w:pPr>
              <w:pStyle w:val="21"/>
              <w:ind w:left="335" w:right="273" w:hanging="61"/>
              <w:jc w:val="left"/>
              <w:rPr>
                <w:sz w:val="24"/>
              </w:rPr>
            </w:pPr>
            <w:r>
              <w:rPr>
                <w:spacing w:val="-2"/>
                <w:sz w:val="24"/>
              </w:rPr>
              <w:t>Solution Design</w:t>
            </w:r>
          </w:p>
        </w:tc>
        <w:tc>
          <w:tcPr>
            <w:tcW w:w="980" w:type="dxa"/>
          </w:tcPr>
          <w:p>
            <w:pPr>
              <w:pStyle w:val="21"/>
              <w:jc w:val="left"/>
              <w:rPr>
                <w:rFonts w:ascii="Arial" w:hAnsi="Arial"/>
                <w:b/>
                <w:sz w:val="24"/>
              </w:rPr>
            </w:pPr>
          </w:p>
          <w:p>
            <w:pPr>
              <w:pStyle w:val="21"/>
              <w:spacing w:before="2"/>
              <w:jc w:val="left"/>
              <w:rPr>
                <w:rFonts w:ascii="Arial" w:hAnsi="Arial"/>
                <w:b/>
                <w:sz w:val="24"/>
              </w:rPr>
            </w:pPr>
          </w:p>
          <w:p>
            <w:pPr>
              <w:pStyle w:val="21"/>
              <w:ind w:left="10"/>
              <w:rPr>
                <w:sz w:val="24"/>
              </w:rPr>
            </w:pPr>
            <w:r>
              <w:rPr>
                <w:spacing w:val="-5"/>
                <w:sz w:val="24"/>
              </w:rPr>
              <w:t>20</w:t>
            </w:r>
          </w:p>
        </w:tc>
        <w:tc>
          <w:tcPr>
            <w:tcW w:w="2080" w:type="dxa"/>
          </w:tcPr>
          <w:p>
            <w:pPr>
              <w:pStyle w:val="21"/>
              <w:spacing w:line="270" w:lineRule="atLeast"/>
              <w:ind w:left="314" w:right="302"/>
              <w:rPr>
                <w:sz w:val="24"/>
              </w:rPr>
            </w:pPr>
            <w:r>
              <w:rPr>
                <w:spacing w:val="-2"/>
                <w:sz w:val="24"/>
              </w:rPr>
              <w:t xml:space="preserve">Innovative, feasible </w:t>
            </w:r>
            <w:r>
              <w:rPr>
                <w:sz w:val="24"/>
              </w:rPr>
              <w:t>solutions</w:t>
            </w:r>
            <w:r>
              <w:rPr>
                <w:spacing w:val="-17"/>
                <w:sz w:val="24"/>
              </w:rPr>
              <w:t xml:space="preserve"> </w:t>
            </w:r>
            <w:r>
              <w:rPr>
                <w:sz w:val="24"/>
              </w:rPr>
              <w:t xml:space="preserve">with </w:t>
            </w:r>
            <w:r>
              <w:rPr>
                <w:spacing w:val="-2"/>
                <w:sz w:val="24"/>
              </w:rPr>
              <w:t>strong justification</w:t>
            </w:r>
          </w:p>
        </w:tc>
        <w:tc>
          <w:tcPr>
            <w:tcW w:w="1880" w:type="dxa"/>
          </w:tcPr>
          <w:p>
            <w:pPr>
              <w:pStyle w:val="21"/>
              <w:spacing w:before="140"/>
              <w:ind w:left="151" w:right="139"/>
              <w:rPr>
                <w:sz w:val="24"/>
              </w:rPr>
            </w:pPr>
            <w:r>
              <w:rPr>
                <w:spacing w:val="-2"/>
                <w:sz w:val="24"/>
              </w:rPr>
              <w:t xml:space="preserve">Logical </w:t>
            </w:r>
            <w:r>
              <w:rPr>
                <w:sz w:val="24"/>
              </w:rPr>
              <w:t>solutions</w:t>
            </w:r>
            <w:r>
              <w:rPr>
                <w:spacing w:val="-17"/>
                <w:sz w:val="24"/>
              </w:rPr>
              <w:t xml:space="preserve"> </w:t>
            </w:r>
            <w:r>
              <w:rPr>
                <w:sz w:val="24"/>
              </w:rPr>
              <w:t xml:space="preserve">with </w:t>
            </w:r>
            <w:r>
              <w:rPr>
                <w:spacing w:val="-2"/>
                <w:sz w:val="24"/>
              </w:rPr>
              <w:t>adequate justification</w:t>
            </w:r>
          </w:p>
        </w:tc>
        <w:tc>
          <w:tcPr>
            <w:tcW w:w="1980" w:type="dxa"/>
          </w:tcPr>
          <w:p>
            <w:pPr>
              <w:pStyle w:val="21"/>
              <w:spacing w:before="2"/>
              <w:jc w:val="left"/>
              <w:rPr>
                <w:rFonts w:ascii="Arial" w:hAnsi="Arial"/>
                <w:b/>
                <w:sz w:val="24"/>
              </w:rPr>
            </w:pPr>
          </w:p>
          <w:p>
            <w:pPr>
              <w:pStyle w:val="21"/>
              <w:ind w:left="122" w:right="100"/>
              <w:rPr>
                <w:sz w:val="24"/>
              </w:rPr>
            </w:pPr>
            <w:r>
              <w:rPr>
                <w:sz w:val="24"/>
              </w:rPr>
              <w:t>Basic</w:t>
            </w:r>
            <w:r>
              <w:rPr>
                <w:spacing w:val="-17"/>
                <w:sz w:val="24"/>
              </w:rPr>
              <w:t xml:space="preserve"> </w:t>
            </w:r>
            <w:r>
              <w:rPr>
                <w:sz w:val="24"/>
              </w:rPr>
              <w:t xml:space="preserve">solutions with weak </w:t>
            </w:r>
            <w:r>
              <w:rPr>
                <w:spacing w:val="-2"/>
                <w:sz w:val="24"/>
              </w:rPr>
              <w:t>justification</w:t>
            </w:r>
          </w:p>
        </w:tc>
        <w:tc>
          <w:tcPr>
            <w:tcW w:w="1780" w:type="dxa"/>
          </w:tcPr>
          <w:p>
            <w:pPr>
              <w:pStyle w:val="21"/>
              <w:spacing w:before="2"/>
              <w:jc w:val="left"/>
              <w:rPr>
                <w:rFonts w:ascii="Arial" w:hAnsi="Arial"/>
                <w:b/>
                <w:sz w:val="24"/>
              </w:rPr>
            </w:pPr>
          </w:p>
          <w:p>
            <w:pPr>
              <w:pStyle w:val="21"/>
              <w:ind w:left="312" w:right="258" w:hanging="27"/>
              <w:jc w:val="both"/>
              <w:rPr>
                <w:sz w:val="24"/>
              </w:rPr>
            </w:pPr>
            <w:r>
              <w:rPr>
                <w:sz w:val="24"/>
              </w:rPr>
              <w:t>Incorrect</w:t>
            </w:r>
            <w:r>
              <w:rPr>
                <w:spacing w:val="-17"/>
                <w:sz w:val="24"/>
              </w:rPr>
              <w:t xml:space="preserve"> </w:t>
            </w:r>
            <w:r>
              <w:rPr>
                <w:sz w:val="24"/>
              </w:rPr>
              <w:t>or no</w:t>
            </w:r>
            <w:r>
              <w:rPr>
                <w:spacing w:val="-12"/>
                <w:sz w:val="24"/>
              </w:rPr>
              <w:t xml:space="preserve"> </w:t>
            </w:r>
            <w:r>
              <w:rPr>
                <w:sz w:val="24"/>
              </w:rPr>
              <w:t xml:space="preserve">solution </w:t>
            </w:r>
            <w:r>
              <w:rPr>
                <w:spacing w:val="-2"/>
                <w:sz w:val="24"/>
              </w:rPr>
              <w:t>provided</w:t>
            </w:r>
          </w:p>
        </w:tc>
      </w:tr>
      <w:tr>
        <w:trPr>
          <w:trHeight w:val="1095"/>
        </w:trPr>
        <w:tc>
          <w:tcPr>
            <w:tcW w:w="1440" w:type="dxa"/>
          </w:tcPr>
          <w:p>
            <w:pPr>
              <w:pStyle w:val="21"/>
              <w:spacing w:before="135"/>
              <w:jc w:val="left"/>
              <w:rPr>
                <w:rFonts w:ascii="Arial" w:hAnsi="Arial"/>
                <w:b/>
                <w:sz w:val="24"/>
              </w:rPr>
            </w:pPr>
          </w:p>
          <w:p>
            <w:pPr>
              <w:pStyle w:val="21"/>
              <w:rPr>
                <w:sz w:val="24"/>
              </w:rPr>
            </w:pPr>
            <w:r>
              <w:rPr>
                <w:spacing w:val="-2"/>
                <w:sz w:val="24"/>
              </w:rPr>
              <w:t>Clarity</w:t>
            </w:r>
          </w:p>
        </w:tc>
        <w:tc>
          <w:tcPr>
            <w:tcW w:w="980" w:type="dxa"/>
          </w:tcPr>
          <w:p>
            <w:pPr>
              <w:pStyle w:val="21"/>
              <w:spacing w:before="135"/>
              <w:jc w:val="left"/>
              <w:rPr>
                <w:rFonts w:ascii="Arial" w:hAnsi="Arial"/>
                <w:b/>
                <w:sz w:val="24"/>
              </w:rPr>
            </w:pPr>
          </w:p>
          <w:p>
            <w:pPr>
              <w:pStyle w:val="21"/>
              <w:ind w:left="10"/>
              <w:rPr>
                <w:sz w:val="24"/>
              </w:rPr>
            </w:pPr>
            <w:r>
              <w:rPr>
                <w:spacing w:val="-5"/>
                <w:sz w:val="24"/>
              </w:rPr>
              <w:t>10</w:t>
            </w:r>
          </w:p>
        </w:tc>
        <w:tc>
          <w:tcPr>
            <w:tcW w:w="2080" w:type="dxa"/>
          </w:tcPr>
          <w:p>
            <w:pPr>
              <w:pStyle w:val="21"/>
              <w:spacing w:line="273" w:lineRule="exact"/>
              <w:ind w:left="10"/>
              <w:rPr>
                <w:sz w:val="24"/>
              </w:rPr>
            </w:pPr>
            <w:r>
              <w:rPr>
                <w:spacing w:val="-2"/>
                <w:sz w:val="24"/>
              </w:rPr>
              <w:t>Clear,</w:t>
            </w:r>
          </w:p>
          <w:p>
            <w:pPr>
              <w:pStyle w:val="21"/>
              <w:spacing w:line="270" w:lineRule="atLeast"/>
              <w:ind w:left="221" w:right="209"/>
              <w:rPr>
                <w:sz w:val="24"/>
              </w:rPr>
            </w:pPr>
            <w:r>
              <w:rPr>
                <w:spacing w:val="-2"/>
                <w:sz w:val="24"/>
              </w:rPr>
              <w:t xml:space="preserve">well-structured, </w:t>
            </w:r>
            <w:r>
              <w:rPr>
                <w:sz w:val="24"/>
              </w:rPr>
              <w:t xml:space="preserve">and easy to </w:t>
            </w:r>
            <w:r>
              <w:rPr>
                <w:spacing w:val="-2"/>
                <w:sz w:val="24"/>
              </w:rPr>
              <w:t>understand</w:t>
            </w:r>
          </w:p>
        </w:tc>
        <w:tc>
          <w:tcPr>
            <w:tcW w:w="1880" w:type="dxa"/>
          </w:tcPr>
          <w:p>
            <w:pPr>
              <w:pStyle w:val="21"/>
              <w:spacing w:before="135"/>
              <w:ind w:left="174" w:right="135" w:hanging="27"/>
              <w:jc w:val="both"/>
              <w:rPr>
                <w:sz w:val="24"/>
              </w:rPr>
            </w:pPr>
            <w:r>
              <w:rPr>
                <w:sz w:val="24"/>
              </w:rPr>
              <w:t>Organized</w:t>
            </w:r>
            <w:r>
              <w:rPr>
                <w:spacing w:val="-17"/>
                <w:sz w:val="24"/>
              </w:rPr>
              <w:t xml:space="preserve"> </w:t>
            </w:r>
            <w:r>
              <w:rPr>
                <w:sz w:val="24"/>
              </w:rPr>
              <w:t xml:space="preserve">and </w:t>
            </w:r>
            <w:r>
              <w:rPr>
                <w:spacing w:val="-2"/>
                <w:sz w:val="24"/>
              </w:rPr>
              <w:t xml:space="preserve">understandabl </w:t>
            </w:r>
            <w:r>
              <w:rPr>
                <w:sz w:val="24"/>
              </w:rPr>
              <w:t xml:space="preserve">e </w:t>
            </w:r>
            <w:r>
              <w:rPr>
                <w:spacing w:val="-2"/>
                <w:sz w:val="24"/>
              </w:rPr>
              <w:t>presentation</w:t>
            </w:r>
          </w:p>
        </w:tc>
        <w:tc>
          <w:tcPr>
            <w:tcW w:w="1980" w:type="dxa"/>
          </w:tcPr>
          <w:p>
            <w:pPr>
              <w:pStyle w:val="21"/>
              <w:spacing w:before="273"/>
              <w:ind w:left="289" w:hanging="34"/>
              <w:jc w:val="left"/>
              <w:rPr>
                <w:sz w:val="24"/>
              </w:rPr>
            </w:pPr>
            <w:r>
              <w:rPr>
                <w:sz w:val="24"/>
              </w:rPr>
              <w:t>Limited</w:t>
            </w:r>
            <w:r>
              <w:rPr>
                <w:spacing w:val="-17"/>
                <w:sz w:val="24"/>
              </w:rPr>
              <w:t xml:space="preserve"> </w:t>
            </w:r>
            <w:r>
              <w:rPr>
                <w:sz w:val="24"/>
              </w:rPr>
              <w:t xml:space="preserve">clarity and </w:t>
            </w:r>
            <w:r>
              <w:rPr>
                <w:spacing w:val="-2"/>
                <w:sz w:val="24"/>
              </w:rPr>
              <w:t>structure</w:t>
            </w:r>
          </w:p>
        </w:tc>
        <w:tc>
          <w:tcPr>
            <w:tcW w:w="1780" w:type="dxa"/>
          </w:tcPr>
          <w:p>
            <w:pPr>
              <w:pStyle w:val="21"/>
              <w:spacing w:before="135"/>
              <w:ind w:left="27"/>
              <w:rPr>
                <w:sz w:val="24"/>
              </w:rPr>
            </w:pPr>
            <w:r>
              <w:rPr>
                <w:sz w:val="24"/>
              </w:rPr>
              <w:t>Poor</w:t>
            </w:r>
            <w:r>
              <w:rPr>
                <w:spacing w:val="-17"/>
                <w:sz w:val="24"/>
              </w:rPr>
              <w:t xml:space="preserve"> </w:t>
            </w:r>
            <w:r>
              <w:rPr>
                <w:sz w:val="24"/>
              </w:rPr>
              <w:t xml:space="preserve">clarity; difficult to </w:t>
            </w:r>
            <w:r>
              <w:rPr>
                <w:spacing w:val="-2"/>
                <w:sz w:val="24"/>
              </w:rPr>
              <w:t>understand</w:t>
            </w:r>
          </w:p>
        </w:tc>
      </w:tr>
    </w:tbl>
    <w:sectPr>
      <w:pgSz w:w="11920" w:h="16840"/>
      <w:pgMar w:top="1000" w:right="566" w:bottom="280" w:left="992" w:header="0"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1"/>
    <w:family w:val="swiss"/>
    <w:pitch w:val="variable"/>
  </w:font>
  <w:font w:name="Times New Roman">
    <w:panose1 w:val="00000000000000000000"/>
    <w:charset w:val="01"/>
    <w:family w:val="roman"/>
    <w:pitch w:val="variable"/>
  </w:font>
  <w:font w:name="Microsoft Sans Serif">
    <w:panose1 w:val="00000000000000000000"/>
    <w:charset w:val="01"/>
    <w:family w:val="swiss"/>
    <w:pitch w:val="variable"/>
  </w:font>
  <w:font w:name="Cambria Math">
    <w:altName w:val="Times New Roman"/>
    <w:panose1 w:val="00000000000000000000"/>
    <w:charset w:val="01"/>
    <w:family w:val="roman"/>
    <w:pitch w:val="variable"/>
  </w:font>
  <w:font w:name="Cambria">
    <w:panose1 w:val="00000000000000000000"/>
    <w:charset w:val="01"/>
    <w:family w:val="roman"/>
    <w:pitch w:val="variable"/>
  </w:font>
  <w:font w:name="宋体">
    <w:panose1 w:val="00000000000000000000"/>
    <w:charset w:val="00"/>
    <w:family w:val="auto"/>
    <w:pitch w:val="variable"/>
    <w:sig w:usb0="00000000" w:usb1="00000000" w:usb2="00000000" w:usb3="00000000" w:csb0="00000000" w:csb1="00000000"/>
  </w:font>
  <w:font w:name="Arial MT">
    <w:altName w:val="Arial"/>
    <w:panose1 w:val="00000000000000000000"/>
    <w:charset w:val="01"/>
    <w:family w:val="swiss"/>
    <w:pitch w:val="variable"/>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lowerLetter"/>
      <w:lvlRestart w:val="0"/>
      <w:lvlText w:val="(%1)"/>
      <w:lvlJc w:val="left"/>
      <w:pPr>
        <w:tabs>
          <w:tab w:val="num" w:pos="0"/>
        </w:tabs>
        <w:ind w:left="223" w:hanging="330"/>
      </w:pPr>
      <w:rPr>
        <w:rFonts w:ascii="Arial" w:hAnsi="Arial" w:eastAsia="Arial" w:cs="Arial" w:hint="default"/>
        <w:b/>
        <w:bCs/>
        <w:i w:val="0"/>
        <w:iCs w:val="0"/>
        <w:spacing w:val="-1"/>
        <w:w w:val="100"/>
        <w:sz w:val="20"/>
        <w:szCs w:val="20"/>
      </w:rPr>
    </w:lvl>
    <w:lvl w:ilvl="1">
      <w:start w:val="1"/>
      <w:numFmt w:val="upperRoman"/>
      <w:lvlText w:val="%2."/>
      <w:lvlJc w:val="left"/>
      <w:pPr>
        <w:tabs>
          <w:tab w:val="num" w:pos="0"/>
        </w:tabs>
        <w:ind w:left="1078" w:hanging="466"/>
      </w:pPr>
      <w:rPr>
        <w:rFonts w:hint="default"/>
        <w:spacing w:val="-1"/>
        <w:w w:val="100"/>
      </w:rPr>
    </w:lvl>
    <w:lvl w:ilvl="2">
      <w:start w:val="0"/>
      <w:numFmt w:val="bullet"/>
      <w:lvlText w:val="•"/>
      <w:lvlJc w:val="left"/>
      <w:pPr>
        <w:tabs>
          <w:tab w:val="num" w:pos="0"/>
        </w:tabs>
        <w:ind w:left="2111" w:hanging="466"/>
      </w:pPr>
      <w:rPr>
        <w:rFonts w:hint="default"/>
      </w:rPr>
    </w:lvl>
    <w:lvl w:ilvl="3">
      <w:start w:val="0"/>
      <w:numFmt w:val="bullet"/>
      <w:lvlText w:val="•"/>
      <w:lvlJc w:val="left"/>
      <w:pPr>
        <w:tabs>
          <w:tab w:val="num" w:pos="0"/>
        </w:tabs>
        <w:ind w:left="3142" w:hanging="466"/>
      </w:pPr>
      <w:rPr>
        <w:rFonts w:hint="default"/>
      </w:rPr>
    </w:lvl>
    <w:lvl w:ilvl="4">
      <w:start w:val="0"/>
      <w:numFmt w:val="bullet"/>
      <w:lvlText w:val="•"/>
      <w:lvlJc w:val="left"/>
      <w:pPr>
        <w:tabs>
          <w:tab w:val="num" w:pos="0"/>
        </w:tabs>
        <w:ind w:left="4174" w:hanging="466"/>
      </w:pPr>
      <w:rPr>
        <w:rFonts w:hint="default"/>
      </w:rPr>
    </w:lvl>
    <w:lvl w:ilvl="5">
      <w:start w:val="0"/>
      <w:numFmt w:val="bullet"/>
      <w:lvlText w:val="•"/>
      <w:lvlJc w:val="left"/>
      <w:pPr>
        <w:tabs>
          <w:tab w:val="num" w:pos="0"/>
        </w:tabs>
        <w:ind w:left="5205" w:hanging="466"/>
      </w:pPr>
      <w:rPr>
        <w:rFonts w:hint="default"/>
      </w:rPr>
    </w:lvl>
    <w:lvl w:ilvl="6">
      <w:start w:val="0"/>
      <w:numFmt w:val="bullet"/>
      <w:lvlText w:val="•"/>
      <w:lvlJc w:val="left"/>
      <w:pPr>
        <w:tabs>
          <w:tab w:val="num" w:pos="0"/>
        </w:tabs>
        <w:ind w:left="6236" w:hanging="466"/>
      </w:pPr>
      <w:rPr>
        <w:rFonts w:hint="default"/>
      </w:rPr>
    </w:lvl>
    <w:lvl w:ilvl="7">
      <w:start w:val="0"/>
      <w:numFmt w:val="bullet"/>
      <w:lvlText w:val="•"/>
      <w:lvlJc w:val="left"/>
      <w:pPr>
        <w:tabs>
          <w:tab w:val="num" w:pos="0"/>
        </w:tabs>
        <w:ind w:left="7268" w:hanging="466"/>
      </w:pPr>
      <w:rPr>
        <w:rFonts w:hint="default"/>
      </w:rPr>
    </w:lvl>
    <w:lvl w:ilvl="8">
      <w:start w:val="0"/>
      <w:numFmt w:val="bullet"/>
      <w:lvlText w:val="•"/>
      <w:lvlJc w:val="left"/>
      <w:pPr>
        <w:tabs>
          <w:tab w:val="num" w:pos="0"/>
        </w:tabs>
        <w:ind w:left="8299" w:hanging="466"/>
      </w:pPr>
      <w:rPr>
        <w:rFonts w:hint="default"/>
      </w:rPr>
    </w:lvl>
  </w:abstractNum>
  <w:abstractNum w:abstractNumId="1">
    <w:nsid w:val="00000003"/>
    <w:multiLevelType w:val="hybridMultilevel"/>
    <w:tmpl w:val="00000000"/>
    <w:lvl w:ilvl="0">
      <w:start w:val="1"/>
      <w:numFmt w:val="lowerLetter"/>
      <w:lvlRestart w:val="0"/>
      <w:lvlText w:val="(%1)"/>
      <w:lvlJc w:val="left"/>
      <w:pPr>
        <w:tabs>
          <w:tab w:val="num" w:pos="0"/>
        </w:tabs>
        <w:ind w:left="223" w:hanging="300"/>
      </w:pPr>
      <w:rPr>
        <w:rFonts w:ascii="Arial" w:hAnsi="Arial" w:eastAsia="Arial" w:cs="Arial" w:hint="default"/>
        <w:b/>
        <w:bCs/>
        <w:i w:val="0"/>
        <w:iCs w:val="0"/>
        <w:spacing w:val="-1"/>
        <w:w w:val="100"/>
        <w:sz w:val="20"/>
        <w:szCs w:val="20"/>
      </w:rPr>
    </w:lvl>
    <w:lvl w:ilvl="1">
      <w:start w:val="1"/>
      <w:numFmt w:val="decimal"/>
      <w:lvlText w:val="%2)"/>
      <w:lvlJc w:val="left"/>
      <w:pPr>
        <w:tabs>
          <w:tab w:val="num" w:pos="0"/>
        </w:tabs>
        <w:ind w:left="808" w:hanging="360"/>
      </w:pPr>
      <w:rPr>
        <w:rFonts w:hint="default"/>
        <w:spacing w:val="-1"/>
        <w:w w:val="100"/>
      </w:rPr>
    </w:lvl>
    <w:lvl w:ilvl="2">
      <w:start w:val="0"/>
      <w:numFmt w:val="bullet"/>
      <w:lvlText w:val="•"/>
      <w:lvlJc w:val="left"/>
      <w:pPr>
        <w:tabs>
          <w:tab w:val="num" w:pos="0"/>
        </w:tabs>
        <w:ind w:left="1862" w:hanging="360"/>
      </w:pPr>
      <w:rPr>
        <w:rFonts w:hint="default"/>
      </w:rPr>
    </w:lvl>
    <w:lvl w:ilvl="3">
      <w:start w:val="0"/>
      <w:numFmt w:val="bullet"/>
      <w:lvlText w:val="•"/>
      <w:lvlJc w:val="left"/>
      <w:pPr>
        <w:tabs>
          <w:tab w:val="num" w:pos="0"/>
        </w:tabs>
        <w:ind w:left="2924" w:hanging="360"/>
      </w:pPr>
      <w:rPr>
        <w:rFonts w:hint="default"/>
      </w:rPr>
    </w:lvl>
    <w:lvl w:ilvl="4">
      <w:start w:val="0"/>
      <w:numFmt w:val="bullet"/>
      <w:lvlText w:val="•"/>
      <w:lvlJc w:val="left"/>
      <w:pPr>
        <w:tabs>
          <w:tab w:val="num" w:pos="0"/>
        </w:tabs>
        <w:ind w:left="3987" w:hanging="360"/>
      </w:pPr>
      <w:rPr>
        <w:rFonts w:hint="default"/>
      </w:rPr>
    </w:lvl>
    <w:lvl w:ilvl="5">
      <w:start w:val="0"/>
      <w:numFmt w:val="bullet"/>
      <w:lvlText w:val="•"/>
      <w:lvlJc w:val="left"/>
      <w:pPr>
        <w:tabs>
          <w:tab w:val="num" w:pos="0"/>
        </w:tabs>
        <w:ind w:left="5049" w:hanging="360"/>
      </w:pPr>
      <w:rPr>
        <w:rFonts w:hint="default"/>
      </w:rPr>
    </w:lvl>
    <w:lvl w:ilvl="6">
      <w:start w:val="0"/>
      <w:numFmt w:val="bullet"/>
      <w:lvlText w:val="•"/>
      <w:lvlJc w:val="left"/>
      <w:pPr>
        <w:tabs>
          <w:tab w:val="num" w:pos="0"/>
        </w:tabs>
        <w:ind w:left="6112" w:hanging="360"/>
      </w:pPr>
      <w:rPr>
        <w:rFonts w:hint="default"/>
      </w:rPr>
    </w:lvl>
    <w:lvl w:ilvl="7">
      <w:start w:val="0"/>
      <w:numFmt w:val="bullet"/>
      <w:lvlText w:val="•"/>
      <w:lvlJc w:val="left"/>
      <w:pPr>
        <w:tabs>
          <w:tab w:val="num" w:pos="0"/>
        </w:tabs>
        <w:ind w:left="7174" w:hanging="360"/>
      </w:pPr>
      <w:rPr>
        <w:rFonts w:hint="default"/>
      </w:rPr>
    </w:lvl>
    <w:lvl w:ilvl="8">
      <w:start w:val="0"/>
      <w:numFmt w:val="bullet"/>
      <w:lvlText w:val="•"/>
      <w:lvlJc w:val="left"/>
      <w:pPr>
        <w:tabs>
          <w:tab w:val="num" w:pos="0"/>
        </w:tabs>
        <w:ind w:left="8237" w:hanging="360"/>
      </w:pPr>
      <w:rPr>
        <w:rFonts w:hint="default"/>
      </w:rPr>
    </w:lvl>
  </w:abstractNum>
  <w:abstractNum w:abstractNumId="2">
    <w:nsid w:val="00000002"/>
    <w:multiLevelType w:val="hybridMultilevel"/>
    <w:tmpl w:val="00000000"/>
    <w:lvl w:ilvl="0">
      <w:start w:val="1"/>
      <w:numFmt w:val="lowerLetter"/>
      <w:lvlRestart w:val="0"/>
      <w:lvlText w:val="(%1)"/>
      <w:lvlJc w:val="left"/>
      <w:pPr>
        <w:tabs>
          <w:tab w:val="num" w:pos="0"/>
        </w:tabs>
        <w:ind w:left="223" w:hanging="300"/>
      </w:pPr>
      <w:rPr>
        <w:rFonts w:ascii="Arial" w:hAnsi="Arial" w:eastAsia="Arial" w:cs="Arial" w:hint="default"/>
        <w:b/>
        <w:bCs/>
        <w:i w:val="0"/>
        <w:iCs w:val="0"/>
        <w:spacing w:val="-1"/>
        <w:w w:val="100"/>
        <w:sz w:val="20"/>
        <w:szCs w:val="20"/>
      </w:rPr>
    </w:lvl>
    <w:lvl w:ilvl="1">
      <w:start w:val="1"/>
      <w:numFmt w:val="decimal"/>
      <w:lvlText w:val="%2)"/>
      <w:lvlJc w:val="left"/>
      <w:pPr>
        <w:tabs>
          <w:tab w:val="num" w:pos="0"/>
        </w:tabs>
        <w:ind w:left="808" w:hanging="360"/>
      </w:pPr>
      <w:rPr>
        <w:rFonts w:hint="default"/>
        <w:spacing w:val="-1"/>
        <w:w w:val="100"/>
      </w:rPr>
    </w:lvl>
    <w:lvl w:ilvl="2">
      <w:start w:val="0"/>
      <w:numFmt w:val="bullet"/>
      <w:lvlText w:val="•"/>
      <w:lvlJc w:val="left"/>
      <w:pPr>
        <w:tabs>
          <w:tab w:val="num" w:pos="0"/>
        </w:tabs>
        <w:ind w:left="1862" w:hanging="360"/>
      </w:pPr>
      <w:rPr>
        <w:rFonts w:hint="default"/>
      </w:rPr>
    </w:lvl>
    <w:lvl w:ilvl="3">
      <w:start w:val="0"/>
      <w:numFmt w:val="bullet"/>
      <w:lvlText w:val="•"/>
      <w:lvlJc w:val="left"/>
      <w:pPr>
        <w:tabs>
          <w:tab w:val="num" w:pos="0"/>
        </w:tabs>
        <w:ind w:left="2924" w:hanging="360"/>
      </w:pPr>
      <w:rPr>
        <w:rFonts w:hint="default"/>
      </w:rPr>
    </w:lvl>
    <w:lvl w:ilvl="4">
      <w:start w:val="0"/>
      <w:numFmt w:val="bullet"/>
      <w:lvlText w:val="•"/>
      <w:lvlJc w:val="left"/>
      <w:pPr>
        <w:tabs>
          <w:tab w:val="num" w:pos="0"/>
        </w:tabs>
        <w:ind w:left="3987" w:hanging="360"/>
      </w:pPr>
      <w:rPr>
        <w:rFonts w:hint="default"/>
      </w:rPr>
    </w:lvl>
    <w:lvl w:ilvl="5">
      <w:start w:val="0"/>
      <w:numFmt w:val="bullet"/>
      <w:lvlText w:val="•"/>
      <w:lvlJc w:val="left"/>
      <w:pPr>
        <w:tabs>
          <w:tab w:val="num" w:pos="0"/>
        </w:tabs>
        <w:ind w:left="5049" w:hanging="360"/>
      </w:pPr>
      <w:rPr>
        <w:rFonts w:hint="default"/>
      </w:rPr>
    </w:lvl>
    <w:lvl w:ilvl="6">
      <w:start w:val="0"/>
      <w:numFmt w:val="bullet"/>
      <w:lvlText w:val="•"/>
      <w:lvlJc w:val="left"/>
      <w:pPr>
        <w:tabs>
          <w:tab w:val="num" w:pos="0"/>
        </w:tabs>
        <w:ind w:left="6112" w:hanging="360"/>
      </w:pPr>
      <w:rPr>
        <w:rFonts w:hint="default"/>
      </w:rPr>
    </w:lvl>
    <w:lvl w:ilvl="7">
      <w:start w:val="0"/>
      <w:numFmt w:val="bullet"/>
      <w:lvlText w:val="•"/>
      <w:lvlJc w:val="left"/>
      <w:pPr>
        <w:tabs>
          <w:tab w:val="num" w:pos="0"/>
        </w:tabs>
        <w:ind w:left="7174" w:hanging="360"/>
      </w:pPr>
      <w:rPr>
        <w:rFonts w:hint="default"/>
      </w:rPr>
    </w:lvl>
    <w:lvl w:ilvl="8">
      <w:start w:val="0"/>
      <w:numFmt w:val="bullet"/>
      <w:lvlText w:val="•"/>
      <w:lvlJc w:val="left"/>
      <w:pPr>
        <w:tabs>
          <w:tab w:val="num" w:pos="0"/>
        </w:tabs>
        <w:ind w:left="8237" w:hanging="360"/>
      </w:pPr>
      <w:rPr>
        <w:rFonts w:hint="default"/>
      </w:rPr>
    </w:lvl>
  </w:abstractNum>
  <w:abstractNum w:abstractNumId="3">
    <w:nsid w:val="00000001"/>
    <w:multiLevelType w:val="hybridMultilevel"/>
    <w:tmpl w:val="00000000"/>
    <w:lvl w:ilvl="0">
      <w:start w:val="1"/>
      <w:numFmt w:val="lowerLetter"/>
      <w:lvlRestart w:val="0"/>
      <w:lvlText w:val="(%1)"/>
      <w:lvlJc w:val="left"/>
      <w:pPr>
        <w:tabs>
          <w:tab w:val="num" w:pos="0"/>
        </w:tabs>
        <w:ind w:left="223" w:hanging="300"/>
      </w:pPr>
      <w:rPr>
        <w:rFonts w:ascii="Arial" w:hAnsi="Arial" w:eastAsia="Arial" w:cs="Arial" w:hint="default"/>
        <w:b/>
        <w:bCs/>
        <w:i w:val="0"/>
        <w:iCs w:val="0"/>
        <w:spacing w:val="-1"/>
        <w:w w:val="100"/>
        <w:sz w:val="20"/>
        <w:szCs w:val="20"/>
      </w:rPr>
    </w:lvl>
    <w:lvl w:ilvl="1">
      <w:start w:val="0"/>
      <w:numFmt w:val="bullet"/>
      <w:lvlText w:val="•"/>
      <w:lvlJc w:val="left"/>
      <w:pPr>
        <w:tabs>
          <w:tab w:val="num" w:pos="0"/>
        </w:tabs>
        <w:ind w:left="1234" w:hanging="300"/>
      </w:pPr>
      <w:rPr>
        <w:rFonts w:hint="default"/>
      </w:rPr>
    </w:lvl>
    <w:lvl w:ilvl="2">
      <w:start w:val="0"/>
      <w:numFmt w:val="bullet"/>
      <w:lvlText w:val="•"/>
      <w:lvlJc w:val="left"/>
      <w:pPr>
        <w:tabs>
          <w:tab w:val="num" w:pos="0"/>
        </w:tabs>
        <w:ind w:left="2248" w:hanging="300"/>
      </w:pPr>
      <w:rPr>
        <w:rFonts w:hint="default"/>
      </w:rPr>
    </w:lvl>
    <w:lvl w:ilvl="3">
      <w:start w:val="0"/>
      <w:numFmt w:val="bullet"/>
      <w:lvlText w:val="•"/>
      <w:lvlJc w:val="left"/>
      <w:pPr>
        <w:tabs>
          <w:tab w:val="num" w:pos="0"/>
        </w:tabs>
        <w:ind w:left="3262" w:hanging="300"/>
      </w:pPr>
      <w:rPr>
        <w:rFonts w:hint="default"/>
      </w:rPr>
    </w:lvl>
    <w:lvl w:ilvl="4">
      <w:start w:val="0"/>
      <w:numFmt w:val="bullet"/>
      <w:lvlText w:val="•"/>
      <w:lvlJc w:val="left"/>
      <w:pPr>
        <w:tabs>
          <w:tab w:val="num" w:pos="0"/>
        </w:tabs>
        <w:ind w:left="4276" w:hanging="300"/>
      </w:pPr>
      <w:rPr>
        <w:rFonts w:hint="default"/>
      </w:rPr>
    </w:lvl>
    <w:lvl w:ilvl="5">
      <w:start w:val="0"/>
      <w:numFmt w:val="bullet"/>
      <w:lvlText w:val="•"/>
      <w:lvlJc w:val="left"/>
      <w:pPr>
        <w:tabs>
          <w:tab w:val="num" w:pos="0"/>
        </w:tabs>
        <w:ind w:left="5291" w:hanging="300"/>
      </w:pPr>
      <w:rPr>
        <w:rFonts w:hint="default"/>
      </w:rPr>
    </w:lvl>
    <w:lvl w:ilvl="6">
      <w:start w:val="0"/>
      <w:numFmt w:val="bullet"/>
      <w:lvlText w:val="•"/>
      <w:lvlJc w:val="left"/>
      <w:pPr>
        <w:tabs>
          <w:tab w:val="num" w:pos="0"/>
        </w:tabs>
        <w:ind w:left="6305" w:hanging="300"/>
      </w:pPr>
      <w:rPr>
        <w:rFonts w:hint="default"/>
      </w:rPr>
    </w:lvl>
    <w:lvl w:ilvl="7">
      <w:start w:val="0"/>
      <w:numFmt w:val="bullet"/>
      <w:lvlText w:val="•"/>
      <w:lvlJc w:val="left"/>
      <w:pPr>
        <w:tabs>
          <w:tab w:val="num" w:pos="0"/>
        </w:tabs>
        <w:ind w:left="7319" w:hanging="300"/>
      </w:pPr>
      <w:rPr>
        <w:rFonts w:hint="default"/>
      </w:rPr>
    </w:lvl>
    <w:lvl w:ilvl="8">
      <w:start w:val="0"/>
      <w:numFmt w:val="bullet"/>
      <w:lvlText w:val="•"/>
      <w:lvlJc w:val="left"/>
      <w:pPr>
        <w:tabs>
          <w:tab w:val="num" w:pos="0"/>
        </w:tabs>
        <w:ind w:left="8333" w:hanging="30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5"/>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spacing w:before="0" w:after="0" w:line="240" w:lineRule="auto"/>
      <w:ind w:left="0" w:right="0"/>
      <w:jc w:val="left"/>
    </w:pPr>
    <w:rPr>
      <w:rFonts w:ascii="Arial MT" w:eastAsia="Arial MT" w:cs="Arial MT" w:hAnsi="Arial MT"/>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rFonts w:ascii="Arial MT" w:eastAsia="Arial MT" w:cs="Arial MT" w:hAnsi="Arial MT"/>
      <w:sz w:val="20"/>
      <w:szCs w:val="20"/>
      <w:lang w:val="en-US" w:eastAsia="en-US" w:bidi="ar-SA"/>
    </w:rPr>
  </w:style>
  <w:style w:type="paragraph" w:customStyle="1" w:styleId="16">
    <w:name w:val="Heading 1"/>
    <w:basedOn w:val="0"/>
    <w:pPr>
      <w:spacing w:before="60"/>
      <w:ind w:right="439"/>
      <w:jc w:val="center"/>
      <w:outlineLvl w:val="1"/>
    </w:pPr>
    <w:rPr>
      <w:rFonts w:ascii="Arial" w:eastAsia="Arial" w:cs="Arial" w:hAnsi="Arial"/>
      <w:b/>
      <w:bCs/>
      <w:sz w:val="34"/>
      <w:szCs w:val="34"/>
      <w:lang w:val="en-US" w:eastAsia="en-US" w:bidi="ar-SA"/>
    </w:rPr>
  </w:style>
  <w:style w:type="paragraph" w:customStyle="1" w:styleId="17">
    <w:name w:val="Heading 2"/>
    <w:basedOn w:val="0"/>
    <w:pPr>
      <w:ind w:right="439"/>
      <w:jc w:val="center"/>
      <w:outlineLvl w:val="2"/>
    </w:pPr>
    <w:rPr>
      <w:rFonts w:ascii="Arial" w:eastAsia="Arial" w:cs="Arial" w:hAnsi="Arial"/>
      <w:b/>
      <w:bCs/>
      <w:sz w:val="28"/>
      <w:szCs w:val="28"/>
      <w:lang w:val="en-US" w:eastAsia="en-US" w:bidi="ar-SA"/>
    </w:rPr>
  </w:style>
  <w:style w:type="paragraph" w:customStyle="1" w:styleId="18">
    <w:name w:val="Heading 3"/>
    <w:basedOn w:val="0"/>
    <w:pPr>
      <w:outlineLvl w:val="3"/>
    </w:pPr>
    <w:rPr>
      <w:rFonts w:ascii="Arial" w:eastAsia="Arial" w:cs="Arial" w:hAnsi="Arial"/>
      <w:b/>
      <w:bCs/>
      <w:sz w:val="24"/>
      <w:szCs w:val="24"/>
      <w:lang w:val="en-US" w:eastAsia="en-US" w:bidi="ar-SA"/>
    </w:rPr>
  </w:style>
  <w:style w:type="paragraph" w:customStyle="1" w:styleId="19">
    <w:name w:val="Heading 4"/>
    <w:basedOn w:val="0"/>
    <w:pPr>
      <w:spacing w:before="1"/>
      <w:ind w:left="87"/>
      <w:outlineLvl w:val="4"/>
    </w:pPr>
    <w:rPr>
      <w:rFonts w:ascii="Arial" w:eastAsia="Arial" w:cs="Arial" w:hAnsi="Arial"/>
      <w:b/>
      <w:bCs/>
      <w:sz w:val="20"/>
      <w:szCs w:val="20"/>
      <w:lang w:val="en-US" w:eastAsia="en-US" w:bidi="ar-SA"/>
    </w:rPr>
  </w:style>
  <w:style w:type="paragraph" w:customStyle="1" w:styleId="20">
    <w:name w:val="List Paragraph"/>
    <w:basedOn w:val="0"/>
    <w:pPr>
      <w:spacing w:before="80"/>
      <w:ind w:left="222"/>
    </w:pPr>
    <w:rPr>
      <w:rFonts w:ascii="Arial MT" w:eastAsia="Arial MT" w:cs="Arial MT" w:hAnsi="Arial MT"/>
      <w:lang w:val="en-US" w:eastAsia="en-US" w:bidi="ar-SA"/>
    </w:rPr>
  </w:style>
  <w:style w:type="paragraph" w:customStyle="1" w:styleId="21">
    <w:name w:val="Table Paragraph"/>
    <w:basedOn w:val="0"/>
    <w:pPr>
      <w:jc w:val="center"/>
    </w:pPr>
    <w:rPr>
      <w:rFonts w:ascii="Arial MT" w:eastAsia="Arial MT" w:cs="Arial MT" w:hAnsi="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12</TotalTime>
  <Application>Yozo_Office</Application>
  <Pages>19</Pages>
  <Words>2337</Words>
  <Characters>12230</Characters>
  <Lines>903</Lines>
  <Paragraphs>497</Paragraphs>
  <CharactersWithSpaces>14401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U3_Assessment 1- Case Study.docx</dc:title>
  <cp:lastModifiedBy>vivo user</cp:lastModifiedBy>
  <cp:revision>0</cp:revision>
  <dcterms:created xsi:type="dcterms:W3CDTF">2026-08-10T07:17:00Z</dcterms:created>
  <dcterms:modified xsi:type="dcterms:W3CDTF">2026-08-10T05:01:12Z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v10.0.19910.1</vt:lpwstr>
  </property>
  <property fmtid="{D5CDD505-2E9C-101B-9397-08002B2CF9AE}" pid="3" name="Created">
    <vt:filetime>2026-08-09T16:00:00Z</vt:filetime>
  </property>
  <property fmtid="{D5CDD505-2E9C-101B-9397-08002B2CF9AE}" pid="4" name="Producer">
    <vt:lpwstr>Skia/PDF m153 Google Docs Renderer</vt:lpwstr>
  </property>
  <property fmtid="{D5CDD505-2E9C-101B-9397-08002B2CF9AE}" pid="5" name="LastSaved">
    <vt:filetime>2026-08-09T16:00:00Z</vt:filetime>
  </property>
</Properties>
</file>